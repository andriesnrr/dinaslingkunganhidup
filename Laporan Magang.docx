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6192" w14:textId="458A1E80" w:rsidR="000A6121" w:rsidRPr="009904A7" w:rsidRDefault="00000000" w:rsidP="009904A7">
      <w:pPr>
        <w:pStyle w:val="Normal0"/>
        <w:spacing w:line="276" w:lineRule="auto"/>
        <w:ind w:left="0" w:firstLine="0"/>
        <w:jc w:val="center"/>
        <w:rPr>
          <w:sz w:val="28"/>
          <w:szCs w:val="28"/>
        </w:rPr>
      </w:pPr>
      <w:r>
        <w:rPr>
          <w:b/>
          <w:bCs/>
          <w:sz w:val="28"/>
          <w:szCs w:val="28"/>
        </w:rPr>
        <w:t>LAPORAN MAGANG</w:t>
      </w:r>
    </w:p>
    <w:p w14:paraId="1BAF0CC7" w14:textId="0E03FAD8" w:rsidR="000A6121" w:rsidRDefault="00000000" w:rsidP="009904A7">
      <w:pPr>
        <w:pStyle w:val="Normal0"/>
        <w:ind w:left="0" w:firstLine="0"/>
        <w:jc w:val="center"/>
        <w:rPr>
          <w:b/>
          <w:bCs/>
          <w:sz w:val="32"/>
          <w:szCs w:val="32"/>
        </w:rPr>
      </w:pPr>
      <w:r w:rsidRPr="009904A7">
        <w:rPr>
          <w:b/>
          <w:bCs/>
          <w:sz w:val="32"/>
          <w:szCs w:val="32"/>
        </w:rPr>
        <w:t>PENGARUH PENAMBAHAN CaCO</w:t>
      </w:r>
      <w:r w:rsidRPr="009904A7">
        <w:rPr>
          <w:b/>
          <w:bCs/>
          <w:sz w:val="32"/>
          <w:szCs w:val="32"/>
          <w:vertAlign w:val="subscript"/>
        </w:rPr>
        <w:t xml:space="preserve">3 </w:t>
      </w:r>
      <w:r w:rsidRPr="009904A7">
        <w:rPr>
          <w:b/>
          <w:bCs/>
          <w:sz w:val="32"/>
          <w:szCs w:val="32"/>
        </w:rPr>
        <w:t xml:space="preserve">SEBAGAI </w:t>
      </w:r>
      <w:r w:rsidRPr="009904A7">
        <w:rPr>
          <w:b/>
          <w:bCs/>
          <w:i/>
          <w:iCs/>
          <w:sz w:val="32"/>
          <w:szCs w:val="32"/>
        </w:rPr>
        <w:t xml:space="preserve">FILLER </w:t>
      </w:r>
      <w:r w:rsidRPr="009904A7">
        <w:rPr>
          <w:b/>
          <w:bCs/>
          <w:sz w:val="32"/>
          <w:szCs w:val="32"/>
        </w:rPr>
        <w:t xml:space="preserve">PADA SEMEN OPC TERHADAP </w:t>
      </w:r>
      <w:sdt>
        <w:sdtPr>
          <w:tag w:val="goog_rdk_0"/>
          <w:id w:val="999026025"/>
        </w:sdtPr>
        <w:sdtContent>
          <w:commentRangeStart w:id="0"/>
        </w:sdtContent>
      </w:sdt>
      <w:r w:rsidRPr="009904A7">
        <w:rPr>
          <w:b/>
          <w:bCs/>
          <w:sz w:val="32"/>
          <w:szCs w:val="32"/>
        </w:rPr>
        <w:t>PERFORMA</w:t>
      </w:r>
      <w:commentRangeEnd w:id="0"/>
      <w:r w:rsidRPr="009904A7">
        <w:rPr>
          <w:rStyle w:val="CommentReference"/>
          <w:b/>
          <w:bCs/>
          <w:sz w:val="32"/>
          <w:szCs w:val="32"/>
        </w:rPr>
        <w:commentReference w:id="0"/>
      </w:r>
      <w:r w:rsidRPr="009904A7">
        <w:rPr>
          <w:b/>
          <w:bCs/>
          <w:sz w:val="32"/>
          <w:szCs w:val="32"/>
        </w:rPr>
        <w:t xml:space="preserve"> </w:t>
      </w:r>
      <w:r w:rsidRPr="009904A7">
        <w:rPr>
          <w:b/>
          <w:bCs/>
          <w:i/>
          <w:iCs/>
          <w:sz w:val="32"/>
          <w:szCs w:val="32"/>
        </w:rPr>
        <w:t xml:space="preserve">SETTING TIME </w:t>
      </w:r>
      <w:r w:rsidRPr="009904A7">
        <w:rPr>
          <w:b/>
          <w:bCs/>
          <w:sz w:val="32"/>
          <w:szCs w:val="32"/>
        </w:rPr>
        <w:t>DAN KUAT TEKAN</w:t>
      </w:r>
    </w:p>
    <w:p w14:paraId="0AD26C1C" w14:textId="77777777" w:rsidR="009904A7" w:rsidRPr="009904A7" w:rsidRDefault="009904A7" w:rsidP="009904A7">
      <w:pPr>
        <w:pStyle w:val="Normal0"/>
        <w:ind w:left="0" w:firstLine="0"/>
        <w:jc w:val="center"/>
        <w:rPr>
          <w:b/>
          <w:bCs/>
          <w:sz w:val="32"/>
          <w:szCs w:val="32"/>
        </w:rPr>
      </w:pPr>
    </w:p>
    <w:p w14:paraId="3A1BB3A9" w14:textId="70FE6CF8" w:rsidR="000A6121" w:rsidRDefault="00000000" w:rsidP="009904A7">
      <w:pPr>
        <w:pStyle w:val="Normal0"/>
        <w:ind w:left="0" w:firstLine="0"/>
        <w:jc w:val="center"/>
        <w:rPr>
          <w:color w:val="000000"/>
        </w:rPr>
      </w:pPr>
      <w:r>
        <w:rPr>
          <w:noProof/>
          <w:color w:val="000000"/>
          <w:sz w:val="18"/>
          <w:szCs w:val="18"/>
        </w:rPr>
        <w:drawing>
          <wp:inline distT="0" distB="0" distL="0" distR="0" wp14:anchorId="628402FC" wp14:editId="7D737534">
            <wp:extent cx="2432304" cy="2432304"/>
            <wp:effectExtent l="0" t="0" r="0" b="0"/>
            <wp:docPr id="3" name="image1.png" descr="C:\Users\AYU NINGSIH\Downloads\logo uisi balanced.png"/>
            <wp:cNvGraphicFramePr/>
            <a:graphic xmlns:a="http://schemas.openxmlformats.org/drawingml/2006/main">
              <a:graphicData uri="http://schemas.openxmlformats.org/drawingml/2006/picture">
                <pic:pic xmlns:pic="http://schemas.openxmlformats.org/drawingml/2006/picture">
                  <pic:nvPicPr>
                    <pic:cNvPr id="302605818" name="image1.png" descr="C:\Users\AYU NINGSIH\Downloads\logo uisi balanced.png"/>
                    <pic:cNvPicPr/>
                  </pic:nvPicPr>
                  <pic:blipFill>
                    <a:blip r:embed="rId11"/>
                    <a:stretch>
                      <a:fillRect/>
                    </a:stretch>
                  </pic:blipFill>
                  <pic:spPr>
                    <a:xfrm>
                      <a:off x="0" y="0"/>
                      <a:ext cx="2432304" cy="2432304"/>
                    </a:xfrm>
                    <a:prstGeom prst="rect">
                      <a:avLst/>
                    </a:prstGeom>
                  </pic:spPr>
                </pic:pic>
              </a:graphicData>
            </a:graphic>
          </wp:inline>
        </w:drawing>
      </w:r>
    </w:p>
    <w:p w14:paraId="53C83B0D" w14:textId="77777777" w:rsidR="000A6121" w:rsidRDefault="000A6121">
      <w:pPr>
        <w:pStyle w:val="Normal0"/>
        <w:ind w:left="0" w:firstLine="0"/>
        <w:jc w:val="center"/>
        <w:rPr>
          <w:color w:val="000000"/>
        </w:rPr>
      </w:pPr>
    </w:p>
    <w:p w14:paraId="6B79A339" w14:textId="14E66855" w:rsidR="000A6121" w:rsidRPr="009904A7" w:rsidRDefault="00000000" w:rsidP="009904A7">
      <w:pPr>
        <w:pStyle w:val="Normal0"/>
        <w:ind w:left="0" w:firstLine="0"/>
        <w:jc w:val="center"/>
        <w:rPr>
          <w:b/>
          <w:bCs/>
          <w:color w:val="000000"/>
          <w:sz w:val="28"/>
          <w:szCs w:val="28"/>
        </w:rPr>
      </w:pPr>
      <w:r>
        <w:rPr>
          <w:b/>
          <w:bCs/>
          <w:color w:val="000000"/>
          <w:sz w:val="28"/>
          <w:szCs w:val="28"/>
        </w:rPr>
        <w:t>Disusun oleh:</w:t>
      </w:r>
    </w:p>
    <w:p w14:paraId="3477A643" w14:textId="3A6108F6" w:rsidR="000A6121" w:rsidRPr="009904A7" w:rsidRDefault="009904A7">
      <w:pPr>
        <w:pStyle w:val="Normal0"/>
        <w:numPr>
          <w:ilvl w:val="0"/>
          <w:numId w:val="3"/>
        </w:numPr>
        <w:jc w:val="center"/>
        <w:rPr>
          <w:b/>
          <w:bCs/>
          <w:sz w:val="28"/>
          <w:szCs w:val="28"/>
        </w:rPr>
      </w:pPr>
      <w:r w:rsidRPr="009904A7">
        <w:rPr>
          <w:b/>
          <w:bCs/>
          <w:sz w:val="28"/>
          <w:szCs w:val="28"/>
        </w:rPr>
        <w:t xml:space="preserve">ANDRIES NAUVALENTIN ROESTAM </w:t>
      </w:r>
      <w:r w:rsidR="00000000" w:rsidRPr="009904A7">
        <w:rPr>
          <w:b/>
          <w:bCs/>
          <w:sz w:val="28"/>
          <w:szCs w:val="28"/>
        </w:rPr>
        <w:t>(</w:t>
      </w:r>
      <w:r w:rsidRPr="009904A7">
        <w:rPr>
          <w:b/>
          <w:bCs/>
          <w:sz w:val="28"/>
          <w:szCs w:val="28"/>
        </w:rPr>
        <w:t>3012210008</w:t>
      </w:r>
      <w:r w:rsidR="00000000" w:rsidRPr="009904A7">
        <w:rPr>
          <w:b/>
          <w:bCs/>
          <w:sz w:val="28"/>
          <w:szCs w:val="28"/>
        </w:rPr>
        <w:t>)</w:t>
      </w:r>
    </w:p>
    <w:p w14:paraId="6D32292F" w14:textId="5AA559C9" w:rsidR="000A6121" w:rsidRPr="009904A7" w:rsidRDefault="009904A7">
      <w:pPr>
        <w:pStyle w:val="Normal0"/>
        <w:numPr>
          <w:ilvl w:val="0"/>
          <w:numId w:val="3"/>
        </w:numPr>
        <w:jc w:val="center"/>
        <w:rPr>
          <w:b/>
          <w:bCs/>
          <w:sz w:val="28"/>
          <w:szCs w:val="28"/>
        </w:rPr>
      </w:pPr>
      <w:r w:rsidRPr="009904A7">
        <w:rPr>
          <w:b/>
          <w:bCs/>
          <w:sz w:val="28"/>
          <w:szCs w:val="28"/>
        </w:rPr>
        <w:t xml:space="preserve">FRENKY </w:t>
      </w:r>
      <w:r w:rsidR="00000000" w:rsidRPr="009904A7">
        <w:rPr>
          <w:b/>
          <w:bCs/>
          <w:sz w:val="28"/>
          <w:szCs w:val="28"/>
        </w:rPr>
        <w:t>(</w:t>
      </w:r>
      <w:r w:rsidRPr="009904A7">
        <w:rPr>
          <w:b/>
          <w:bCs/>
          <w:sz w:val="28"/>
          <w:szCs w:val="28"/>
        </w:rPr>
        <w:t>3012210019</w:t>
      </w:r>
      <w:r w:rsidR="00000000" w:rsidRPr="009904A7">
        <w:rPr>
          <w:b/>
          <w:bCs/>
          <w:sz w:val="28"/>
          <w:szCs w:val="28"/>
        </w:rPr>
        <w:t>)</w:t>
      </w:r>
    </w:p>
    <w:p w14:paraId="3862EFE7" w14:textId="77777777" w:rsidR="000A6121" w:rsidRDefault="000A6121">
      <w:pPr>
        <w:pStyle w:val="Normal0"/>
        <w:spacing w:line="360" w:lineRule="auto"/>
        <w:jc w:val="center"/>
        <w:rPr>
          <w:b/>
          <w:bCs/>
          <w:color w:val="4F81BD"/>
        </w:rPr>
      </w:pPr>
    </w:p>
    <w:p w14:paraId="469A4643" w14:textId="77777777" w:rsidR="000A6121" w:rsidRDefault="000A6121">
      <w:pPr>
        <w:pStyle w:val="Normal0"/>
        <w:spacing w:line="360" w:lineRule="auto"/>
        <w:ind w:left="0" w:firstLine="0"/>
        <w:rPr>
          <w:b/>
          <w:bCs/>
          <w:color w:val="000000"/>
        </w:rPr>
      </w:pPr>
    </w:p>
    <w:p w14:paraId="2A5E2A3E" w14:textId="77777777" w:rsidR="009904A7" w:rsidRDefault="009904A7" w:rsidP="009904A7">
      <w:pPr>
        <w:pStyle w:val="Normal0"/>
        <w:spacing w:line="276" w:lineRule="auto"/>
        <w:ind w:left="0" w:firstLine="0"/>
        <w:rPr>
          <w:b/>
          <w:bCs/>
          <w:color w:val="000000"/>
        </w:rPr>
      </w:pPr>
    </w:p>
    <w:p w14:paraId="319B7539" w14:textId="54609A82" w:rsidR="000A6121" w:rsidRPr="009904A7" w:rsidRDefault="00000000">
      <w:pPr>
        <w:pStyle w:val="Normal0"/>
        <w:spacing w:line="276" w:lineRule="auto"/>
        <w:ind w:left="0" w:firstLine="0"/>
        <w:jc w:val="center"/>
        <w:rPr>
          <w:b/>
          <w:bCs/>
          <w:sz w:val="28"/>
          <w:szCs w:val="28"/>
        </w:rPr>
      </w:pPr>
      <w:r w:rsidRPr="009904A7">
        <w:rPr>
          <w:b/>
          <w:bCs/>
          <w:sz w:val="28"/>
          <w:szCs w:val="28"/>
        </w:rPr>
        <w:t xml:space="preserve">DEPARTEMEN </w:t>
      </w:r>
      <w:r w:rsidR="009904A7" w:rsidRPr="009904A7">
        <w:rPr>
          <w:b/>
          <w:bCs/>
          <w:sz w:val="28"/>
          <w:szCs w:val="28"/>
        </w:rPr>
        <w:t>INFORMATIKA</w:t>
      </w:r>
    </w:p>
    <w:p w14:paraId="33ECEAF1" w14:textId="2E9FA760" w:rsidR="000A6121" w:rsidRPr="009904A7" w:rsidRDefault="00000000">
      <w:pPr>
        <w:pStyle w:val="Normal0"/>
        <w:spacing w:line="276" w:lineRule="auto"/>
        <w:ind w:left="0" w:firstLine="0"/>
        <w:jc w:val="center"/>
        <w:rPr>
          <w:b/>
          <w:bCs/>
          <w:sz w:val="28"/>
          <w:szCs w:val="28"/>
        </w:rPr>
      </w:pPr>
      <w:r w:rsidRPr="009904A7">
        <w:rPr>
          <w:b/>
          <w:bCs/>
          <w:sz w:val="28"/>
          <w:szCs w:val="28"/>
        </w:rPr>
        <w:t xml:space="preserve">FAKULTAS </w:t>
      </w:r>
      <w:r w:rsidR="009904A7" w:rsidRPr="009904A7">
        <w:rPr>
          <w:b/>
          <w:bCs/>
          <w:sz w:val="28"/>
          <w:szCs w:val="28"/>
        </w:rPr>
        <w:t>TEKNOLOGI INFORMASI DAN KREATIF</w:t>
      </w:r>
    </w:p>
    <w:p w14:paraId="22FDF439" w14:textId="77777777" w:rsidR="000A6121" w:rsidRPr="009904A7" w:rsidRDefault="00000000">
      <w:pPr>
        <w:pStyle w:val="Normal0"/>
        <w:spacing w:line="276" w:lineRule="auto"/>
        <w:ind w:left="0" w:firstLine="0"/>
        <w:jc w:val="center"/>
        <w:rPr>
          <w:b/>
          <w:bCs/>
          <w:sz w:val="28"/>
          <w:szCs w:val="28"/>
        </w:rPr>
      </w:pPr>
      <w:r w:rsidRPr="009904A7">
        <w:rPr>
          <w:b/>
          <w:bCs/>
          <w:sz w:val="28"/>
          <w:szCs w:val="28"/>
        </w:rPr>
        <w:t>UNIVERSITAS INTERNASIONAL SEMEN INDONESIA</w:t>
      </w:r>
    </w:p>
    <w:p w14:paraId="038EEBED" w14:textId="77777777" w:rsidR="000A6121" w:rsidRPr="009904A7" w:rsidRDefault="00000000">
      <w:pPr>
        <w:pStyle w:val="Normal0"/>
        <w:spacing w:line="276" w:lineRule="auto"/>
        <w:ind w:left="0" w:firstLine="0"/>
        <w:jc w:val="center"/>
        <w:rPr>
          <w:b/>
          <w:bCs/>
          <w:sz w:val="28"/>
          <w:szCs w:val="28"/>
        </w:rPr>
      </w:pPr>
      <w:r w:rsidRPr="009904A7">
        <w:rPr>
          <w:b/>
          <w:bCs/>
          <w:sz w:val="28"/>
          <w:szCs w:val="28"/>
        </w:rPr>
        <w:t>GRESIK</w:t>
      </w:r>
    </w:p>
    <w:p w14:paraId="4B8CFDA5" w14:textId="2571F615" w:rsidR="000A6121" w:rsidRPr="009904A7" w:rsidRDefault="00000000">
      <w:pPr>
        <w:pStyle w:val="Normal0"/>
        <w:spacing w:line="276" w:lineRule="auto"/>
        <w:ind w:left="0" w:firstLine="0"/>
        <w:jc w:val="center"/>
        <w:rPr>
          <w:b/>
          <w:bCs/>
          <w:sz w:val="28"/>
          <w:szCs w:val="28"/>
        </w:rPr>
        <w:sectPr w:rsidR="000A6121" w:rsidRPr="009904A7">
          <w:headerReference w:type="default" r:id="rId12"/>
          <w:footerReference w:type="default" r:id="rId13"/>
          <w:pgSz w:w="11907" w:h="16839"/>
          <w:pgMar w:top="1956" w:right="1701" w:bottom="1701" w:left="2268" w:header="720" w:footer="720" w:gutter="0"/>
          <w:pgNumType w:start="1"/>
          <w:cols w:space="720"/>
        </w:sectPr>
      </w:pPr>
      <w:r w:rsidRPr="009904A7">
        <w:rPr>
          <w:b/>
          <w:bCs/>
          <w:sz w:val="28"/>
          <w:szCs w:val="28"/>
        </w:rPr>
        <w:t>20</w:t>
      </w:r>
      <w:r w:rsidR="009904A7" w:rsidRPr="009904A7">
        <w:rPr>
          <w:b/>
          <w:bCs/>
          <w:sz w:val="28"/>
          <w:szCs w:val="28"/>
        </w:rPr>
        <w:t>26</w:t>
      </w:r>
    </w:p>
    <w:p w14:paraId="7AEB913C" w14:textId="77777777" w:rsidR="000A6121" w:rsidRDefault="000A6121">
      <w:pPr>
        <w:pStyle w:val="Normal1e5a387f-3537-413c-86dd-8247bcb4a723"/>
        <w:widowControl w:val="0"/>
        <w:pBdr>
          <w:top w:val="nil"/>
          <w:left w:val="nil"/>
          <w:bottom w:val="nil"/>
          <w:right w:val="nil"/>
          <w:between w:val="nil"/>
        </w:pBdr>
        <w:spacing w:after="0" w:line="276" w:lineRule="auto"/>
        <w:ind w:left="0" w:firstLine="0"/>
      </w:pPr>
    </w:p>
    <w:p w14:paraId="3A2F9306" w14:textId="77777777" w:rsidR="000A6121" w:rsidRDefault="00000000">
      <w:pPr>
        <w:pStyle w:val="Normal1e5a387f-3537-413c-86dd-8247bcb4a723"/>
        <w:ind w:left="0" w:firstLine="0"/>
        <w:jc w:val="center"/>
        <w:rPr>
          <w:b/>
          <w:bCs/>
          <w:sz w:val="28"/>
          <w:szCs w:val="28"/>
        </w:rPr>
      </w:pPr>
      <w:r>
        <w:rPr>
          <w:b/>
          <w:bCs/>
          <w:sz w:val="28"/>
          <w:szCs w:val="28"/>
        </w:rPr>
        <w:t>LEMBAR PENGESAHAN</w:t>
      </w:r>
    </w:p>
    <w:p w14:paraId="4E281A21" w14:textId="77777777" w:rsidR="000A6121" w:rsidRDefault="000A6121">
      <w:pPr>
        <w:pStyle w:val="Normal1e5a387f-3537-413c-86dd-8247bcb4a723"/>
        <w:spacing w:line="276" w:lineRule="auto"/>
        <w:ind w:left="0" w:firstLine="0"/>
        <w:jc w:val="center"/>
        <w:rPr>
          <w:b/>
          <w:bCs/>
          <w:color w:val="000066"/>
        </w:rPr>
      </w:pPr>
    </w:p>
    <w:p w14:paraId="737F52BB" w14:textId="77777777" w:rsidR="000A6121" w:rsidRDefault="000A6121">
      <w:pPr>
        <w:pStyle w:val="Normal1e5a387f-3537-413c-86dd-8247bcb4a723"/>
        <w:spacing w:line="276" w:lineRule="auto"/>
        <w:ind w:left="0" w:firstLine="0"/>
        <w:jc w:val="center"/>
        <w:rPr>
          <w:b/>
          <w:bCs/>
          <w:color w:val="000066"/>
        </w:rPr>
      </w:pPr>
    </w:p>
    <w:p w14:paraId="7695BB9A" w14:textId="77777777" w:rsidR="000A6121" w:rsidRDefault="00000000">
      <w:pPr>
        <w:pStyle w:val="Title0"/>
        <w:spacing w:line="360" w:lineRule="auto"/>
        <w:rPr>
          <w:rFonts w:ascii="Times New Roman" w:hAnsi="Times New Roman"/>
          <w:sz w:val="28"/>
          <w:szCs w:val="28"/>
          <w:u w:val="none"/>
        </w:rPr>
      </w:pPr>
      <w:r>
        <w:rPr>
          <w:rFonts w:ascii="Times New Roman" w:hAnsi="Times New Roman"/>
          <w:sz w:val="28"/>
          <w:szCs w:val="28"/>
          <w:u w:val="none"/>
        </w:rPr>
        <w:t>LAPORAN MAGANG</w:t>
      </w:r>
    </w:p>
    <w:p w14:paraId="694B03E5" w14:textId="77777777" w:rsidR="000A6121" w:rsidRDefault="00000000">
      <w:pPr>
        <w:pStyle w:val="Subtitle0"/>
        <w:rPr>
          <w:b/>
          <w:bCs/>
          <w:color w:val="4F81BD"/>
        </w:rPr>
      </w:pPr>
      <w:r>
        <w:rPr>
          <w:b/>
          <w:bCs/>
          <w:color w:val="4F81BD"/>
        </w:rPr>
        <w:t>DI PT SEMEN INDONESIA (Persero) Tbk,</w:t>
      </w:r>
    </w:p>
    <w:p w14:paraId="7DE15941" w14:textId="77777777" w:rsidR="000A6121" w:rsidRDefault="00000000">
      <w:pPr>
        <w:pStyle w:val="Subtitle0"/>
        <w:rPr>
          <w:b/>
          <w:bCs/>
          <w:color w:val="4F81BD"/>
        </w:rPr>
      </w:pPr>
      <w:r>
        <w:rPr>
          <w:b/>
          <w:bCs/>
          <w:color w:val="4F81BD"/>
        </w:rPr>
        <w:t>Departemen Litbang Aplikasi Produk</w:t>
      </w:r>
    </w:p>
    <w:p w14:paraId="492A167D" w14:textId="670BA7D2" w:rsidR="000A6121" w:rsidRDefault="00000000">
      <w:pPr>
        <w:pStyle w:val="Normal1e5a387f-3537-413c-86dd-8247bcb4a723"/>
        <w:pBdr>
          <w:top w:val="nil"/>
          <w:left w:val="nil"/>
          <w:bottom w:val="nil"/>
          <w:right w:val="nil"/>
          <w:between w:val="nil"/>
        </w:pBdr>
        <w:spacing w:after="0" w:line="360" w:lineRule="auto"/>
        <w:ind w:left="0" w:firstLine="0"/>
        <w:jc w:val="center"/>
        <w:rPr>
          <w:b/>
          <w:bCs/>
          <w:color w:val="4F81BD"/>
          <w:sz w:val="28"/>
          <w:szCs w:val="28"/>
        </w:rPr>
      </w:pPr>
      <w:r>
        <w:rPr>
          <w:b/>
          <w:bCs/>
          <w:color w:val="4F81BD"/>
          <w:sz w:val="28"/>
          <w:szCs w:val="28"/>
        </w:rPr>
        <w:t xml:space="preserve">(Periode : </w:t>
      </w:r>
      <w:r w:rsidR="009904A7">
        <w:rPr>
          <w:b/>
          <w:bCs/>
          <w:color w:val="4F81BD"/>
          <w:sz w:val="28"/>
          <w:szCs w:val="28"/>
        </w:rPr>
        <w:t>15 Juni 2026</w:t>
      </w:r>
      <w:r>
        <w:rPr>
          <w:b/>
          <w:bCs/>
          <w:color w:val="4F81BD"/>
          <w:sz w:val="28"/>
          <w:szCs w:val="28"/>
        </w:rPr>
        <w:t xml:space="preserve"> s.d </w:t>
      </w:r>
      <w:r w:rsidR="009904A7">
        <w:rPr>
          <w:b/>
          <w:bCs/>
          <w:color w:val="4F81BD"/>
          <w:sz w:val="28"/>
          <w:szCs w:val="28"/>
        </w:rPr>
        <w:t>17 Juli 2026</w:t>
      </w:r>
      <w:r>
        <w:rPr>
          <w:b/>
          <w:bCs/>
          <w:color w:val="4F81BD"/>
          <w:sz w:val="28"/>
          <w:szCs w:val="28"/>
        </w:rPr>
        <w:t>)</w:t>
      </w:r>
    </w:p>
    <w:p w14:paraId="6EAD8742" w14:textId="77777777" w:rsidR="000A6121" w:rsidRDefault="000A6121">
      <w:pPr>
        <w:pStyle w:val="Normal1e5a387f-3537-413c-86dd-8247bcb4a723"/>
        <w:pBdr>
          <w:top w:val="nil"/>
          <w:left w:val="nil"/>
          <w:bottom w:val="nil"/>
          <w:right w:val="nil"/>
          <w:between w:val="nil"/>
        </w:pBdr>
        <w:spacing w:after="0" w:line="360" w:lineRule="auto"/>
        <w:ind w:left="0" w:firstLine="0"/>
        <w:jc w:val="center"/>
        <w:rPr>
          <w:color w:val="000000"/>
        </w:rPr>
      </w:pPr>
    </w:p>
    <w:p w14:paraId="122AE49E" w14:textId="77777777" w:rsidR="000A6121" w:rsidRDefault="00000000">
      <w:pPr>
        <w:pStyle w:val="Normal1e5a387f-3537-413c-86dd-8247bcb4a723"/>
        <w:pBdr>
          <w:top w:val="nil"/>
          <w:left w:val="nil"/>
          <w:bottom w:val="nil"/>
          <w:right w:val="nil"/>
          <w:between w:val="nil"/>
        </w:pBdr>
        <w:spacing w:after="0" w:line="360" w:lineRule="auto"/>
        <w:ind w:left="0" w:firstLine="0"/>
        <w:jc w:val="center"/>
        <w:rPr>
          <w:color w:val="000000"/>
        </w:rPr>
      </w:pPr>
      <w:r>
        <w:rPr>
          <w:color w:val="000000"/>
        </w:rPr>
        <w:t xml:space="preserve">Disusun </w:t>
      </w:r>
      <w:r>
        <w:t>o</w:t>
      </w:r>
      <w:r>
        <w:rPr>
          <w:color w:val="000000"/>
        </w:rPr>
        <w:t>leh:</w:t>
      </w:r>
    </w:p>
    <w:p w14:paraId="12913BC5" w14:textId="574F43CB" w:rsidR="000A6121" w:rsidRDefault="009904A7" w:rsidP="00115A64">
      <w:pPr>
        <w:pStyle w:val="Normal1e5a387f-3537-413c-86dd-8247bcb4a723"/>
        <w:pBdr>
          <w:top w:val="nil"/>
          <w:left w:val="nil"/>
          <w:bottom w:val="nil"/>
          <w:right w:val="nil"/>
          <w:between w:val="nil"/>
        </w:pBdr>
        <w:spacing w:after="120"/>
        <w:ind w:left="0" w:firstLine="720"/>
        <w:rPr>
          <w:color w:val="4F81BD"/>
        </w:rPr>
      </w:pPr>
      <w:r>
        <w:rPr>
          <w:color w:val="4F81BD"/>
        </w:rPr>
        <w:t>ANDRIES NAUVALENTIN ROESTAM</w:t>
      </w:r>
      <w:r w:rsidR="00000000">
        <w:rPr>
          <w:color w:val="4F81BD"/>
        </w:rPr>
        <w:tab/>
      </w:r>
      <w:r w:rsidR="00000000">
        <w:rPr>
          <w:color w:val="4F81BD"/>
        </w:rPr>
        <w:tab/>
      </w:r>
      <w:r w:rsidR="00000000">
        <w:rPr>
          <w:color w:val="4F81BD"/>
        </w:rPr>
        <w:tab/>
        <w:t>(</w:t>
      </w:r>
      <w:r>
        <w:rPr>
          <w:color w:val="4F81BD"/>
        </w:rPr>
        <w:t>3012210008</w:t>
      </w:r>
      <w:r w:rsidR="00000000">
        <w:rPr>
          <w:color w:val="4F81BD"/>
        </w:rPr>
        <w:t>)</w:t>
      </w:r>
    </w:p>
    <w:p w14:paraId="68AEBB26" w14:textId="339E3475" w:rsidR="000A6121" w:rsidRDefault="009904A7">
      <w:pPr>
        <w:pStyle w:val="Normal1e5a387f-3537-413c-86dd-8247bcb4a723"/>
        <w:pBdr>
          <w:top w:val="nil"/>
          <w:left w:val="nil"/>
          <w:bottom w:val="nil"/>
          <w:right w:val="nil"/>
          <w:between w:val="nil"/>
        </w:pBdr>
        <w:spacing w:after="120"/>
        <w:ind w:left="720" w:firstLine="0"/>
        <w:rPr>
          <w:color w:val="4F81BD"/>
        </w:rPr>
      </w:pPr>
      <w:r>
        <w:rPr>
          <w:color w:val="4F81BD"/>
        </w:rPr>
        <w:t>FRENKY</w:t>
      </w:r>
      <w:r w:rsidR="00000000">
        <w:rPr>
          <w:color w:val="4F81BD"/>
        </w:rPr>
        <w:tab/>
      </w:r>
      <w:r w:rsidR="00000000">
        <w:rPr>
          <w:color w:val="4F81BD"/>
        </w:rPr>
        <w:tab/>
      </w:r>
      <w:r w:rsidR="00115A64">
        <w:rPr>
          <w:color w:val="4F81BD"/>
        </w:rPr>
        <w:tab/>
      </w:r>
      <w:r w:rsidR="00115A64">
        <w:rPr>
          <w:color w:val="4F81BD"/>
        </w:rPr>
        <w:tab/>
      </w:r>
      <w:r w:rsidR="00115A64">
        <w:rPr>
          <w:color w:val="4F81BD"/>
        </w:rPr>
        <w:tab/>
      </w:r>
      <w:r w:rsidR="00115A64">
        <w:rPr>
          <w:color w:val="4F81BD"/>
        </w:rPr>
        <w:tab/>
      </w:r>
      <w:r w:rsidR="00115A64">
        <w:rPr>
          <w:color w:val="4F81BD"/>
        </w:rPr>
        <w:tab/>
      </w:r>
      <w:r w:rsidR="00000000">
        <w:rPr>
          <w:color w:val="4F81BD"/>
        </w:rPr>
        <w:t>(</w:t>
      </w:r>
      <w:r>
        <w:rPr>
          <w:color w:val="4F81BD"/>
        </w:rPr>
        <w:t>3012210019</w:t>
      </w:r>
      <w:r w:rsidR="00000000">
        <w:rPr>
          <w:color w:val="4F81BD"/>
        </w:rPr>
        <w:t>)</w:t>
      </w:r>
    </w:p>
    <w:p w14:paraId="124E7EB1" w14:textId="77777777" w:rsidR="000A6121" w:rsidRDefault="000A6121">
      <w:pPr>
        <w:pStyle w:val="Normal1e5a387f-3537-413c-86dd-8247bcb4a723"/>
        <w:pBdr>
          <w:top w:val="nil"/>
          <w:left w:val="nil"/>
          <w:bottom w:val="nil"/>
          <w:right w:val="nil"/>
          <w:between w:val="nil"/>
        </w:pBdr>
        <w:spacing w:after="120"/>
        <w:ind w:left="720" w:firstLine="0"/>
        <w:rPr>
          <w:color w:val="000000"/>
        </w:rPr>
      </w:pPr>
    </w:p>
    <w:p w14:paraId="685F16A1" w14:textId="77777777" w:rsidR="000A6121" w:rsidRDefault="000A6121">
      <w:pPr>
        <w:pStyle w:val="Normal1e5a387f-3537-413c-86dd-8247bcb4a723"/>
        <w:pBdr>
          <w:top w:val="nil"/>
          <w:left w:val="nil"/>
          <w:bottom w:val="nil"/>
          <w:right w:val="nil"/>
          <w:between w:val="nil"/>
        </w:pBdr>
        <w:spacing w:after="120"/>
        <w:ind w:left="720" w:firstLine="0"/>
        <w:rPr>
          <w:color w:val="000000"/>
        </w:rPr>
      </w:pPr>
    </w:p>
    <w:tbl>
      <w:tblPr>
        <w:tblStyle w:val="Table1"/>
        <w:tblW w:w="8046" w:type="dxa"/>
        <w:tblBorders>
          <w:top w:val="nil"/>
          <w:left w:val="nil"/>
          <w:bottom w:val="nil"/>
          <w:right w:val="nil"/>
          <w:insideH w:val="nil"/>
          <w:insideV w:val="nil"/>
        </w:tblBorders>
        <w:tblLayout w:type="fixed"/>
        <w:tblLook w:val="0400" w:firstRow="0" w:lastRow="0" w:firstColumn="0" w:lastColumn="0" w:noHBand="0" w:noVBand="1"/>
      </w:tblPr>
      <w:tblGrid>
        <w:gridCol w:w="3686"/>
        <w:gridCol w:w="850"/>
        <w:gridCol w:w="3510"/>
      </w:tblGrid>
      <w:tr w:rsidR="000A6121" w14:paraId="78E41B73" w14:textId="77777777">
        <w:tc>
          <w:tcPr>
            <w:tcW w:w="3686" w:type="dxa"/>
          </w:tcPr>
          <w:p w14:paraId="22F3FF86" w14:textId="77777777" w:rsidR="000A6121" w:rsidRDefault="00000000">
            <w:pPr>
              <w:pStyle w:val="Heading10"/>
              <w:spacing w:before="0"/>
              <w:ind w:left="0" w:firstLine="0"/>
              <w:jc w:val="center"/>
              <w:rPr>
                <w:b w:val="0"/>
                <w:bCs w:val="0"/>
                <w:color w:val="4F81BD"/>
                <w:sz w:val="24"/>
                <w:szCs w:val="24"/>
              </w:rPr>
            </w:pPr>
            <w:r>
              <w:rPr>
                <w:b w:val="0"/>
                <w:bCs w:val="0"/>
                <w:color w:val="4F81BD"/>
                <w:sz w:val="24"/>
                <w:szCs w:val="24"/>
              </w:rPr>
              <w:t>Mengetahui,</w:t>
            </w:r>
          </w:p>
          <w:p w14:paraId="059E73C7" w14:textId="77777777" w:rsidR="000A6121" w:rsidRDefault="00000000">
            <w:pPr>
              <w:pStyle w:val="Normal1e5a387f-3537-413c-86dd-8247bcb4a723"/>
              <w:jc w:val="center"/>
              <w:rPr>
                <w:color w:val="4F81BD"/>
              </w:rPr>
            </w:pPr>
            <w:r>
              <w:rPr>
                <w:color w:val="4F81BD"/>
              </w:rPr>
              <w:t>Ketua Jurusan Teknik Kimia UISI</w:t>
            </w:r>
          </w:p>
          <w:p w14:paraId="2ACC4055" w14:textId="77777777" w:rsidR="000A6121" w:rsidRDefault="000A6121">
            <w:pPr>
              <w:pStyle w:val="Normal1e5a387f-3537-413c-86dd-8247bcb4a723"/>
              <w:jc w:val="center"/>
              <w:rPr>
                <w:color w:val="4F81BD"/>
              </w:rPr>
            </w:pPr>
          </w:p>
          <w:p w14:paraId="78CCC8B4" w14:textId="77777777" w:rsidR="000A6121" w:rsidRDefault="000A6121">
            <w:pPr>
              <w:pStyle w:val="Normal1e5a387f-3537-413c-86dd-8247bcb4a723"/>
              <w:jc w:val="center"/>
              <w:rPr>
                <w:color w:val="4F81BD"/>
              </w:rPr>
            </w:pPr>
          </w:p>
          <w:p w14:paraId="633C9AB3" w14:textId="77777777" w:rsidR="000A6121" w:rsidRDefault="000A6121">
            <w:pPr>
              <w:pStyle w:val="Normal1e5a387f-3537-413c-86dd-8247bcb4a723"/>
              <w:jc w:val="center"/>
              <w:rPr>
                <w:color w:val="4F81BD"/>
              </w:rPr>
            </w:pPr>
          </w:p>
          <w:p w14:paraId="2707A1DE" w14:textId="77777777" w:rsidR="000A6121" w:rsidRDefault="000A6121">
            <w:pPr>
              <w:pStyle w:val="Normal1e5a387f-3537-413c-86dd-8247bcb4a723"/>
              <w:jc w:val="center"/>
              <w:rPr>
                <w:color w:val="4F81BD"/>
              </w:rPr>
            </w:pPr>
          </w:p>
          <w:p w14:paraId="6AD97725" w14:textId="77777777" w:rsidR="000A6121" w:rsidRDefault="000A6121">
            <w:pPr>
              <w:pStyle w:val="Normal1e5a387f-3537-413c-86dd-8247bcb4a723"/>
              <w:jc w:val="center"/>
              <w:rPr>
                <w:color w:val="4F81BD"/>
                <w:u w:val="single"/>
              </w:rPr>
            </w:pPr>
          </w:p>
          <w:p w14:paraId="33BCBACE" w14:textId="77777777" w:rsidR="000A6121" w:rsidRDefault="00000000">
            <w:pPr>
              <w:pStyle w:val="Normal1e5a387f-3537-413c-86dd-8247bcb4a723"/>
              <w:jc w:val="center"/>
              <w:rPr>
                <w:b/>
                <w:bCs/>
                <w:color w:val="4F81BD"/>
                <w:u w:val="single"/>
              </w:rPr>
            </w:pPr>
            <w:r>
              <w:rPr>
                <w:b/>
                <w:bCs/>
                <w:color w:val="4F81BD"/>
                <w:u w:val="single"/>
              </w:rPr>
              <w:t>Dr. Yasinta, M.Eng</w:t>
            </w:r>
          </w:p>
          <w:p w14:paraId="6A574E1F" w14:textId="77777777" w:rsidR="000A6121" w:rsidRDefault="00000000">
            <w:pPr>
              <w:pStyle w:val="Normal1e5a387f-3537-413c-86dd-8247bcb4a723"/>
              <w:jc w:val="center"/>
              <w:rPr>
                <w:color w:val="4F81BD"/>
              </w:rPr>
            </w:pPr>
            <w:r>
              <w:rPr>
                <w:b/>
                <w:bCs/>
                <w:color w:val="4F81BD"/>
              </w:rPr>
              <w:t>NIDN. 19320944 195203.1.003</w:t>
            </w:r>
          </w:p>
          <w:p w14:paraId="325CDA92" w14:textId="77777777" w:rsidR="000A6121" w:rsidRDefault="000A6121">
            <w:pPr>
              <w:pStyle w:val="Normal1e5a387f-3537-413c-86dd-8247bcb4a723"/>
              <w:pBdr>
                <w:top w:val="nil"/>
                <w:left w:val="nil"/>
                <w:bottom w:val="nil"/>
                <w:right w:val="nil"/>
                <w:between w:val="nil"/>
              </w:pBdr>
              <w:spacing w:after="120"/>
              <w:ind w:left="0" w:firstLine="0"/>
              <w:rPr>
                <w:color w:val="4F81BD"/>
              </w:rPr>
            </w:pPr>
          </w:p>
        </w:tc>
        <w:tc>
          <w:tcPr>
            <w:tcW w:w="850" w:type="dxa"/>
          </w:tcPr>
          <w:p w14:paraId="2F39EEAD" w14:textId="77777777" w:rsidR="000A6121" w:rsidRDefault="000A6121">
            <w:pPr>
              <w:pStyle w:val="Heading10"/>
              <w:spacing w:before="0"/>
              <w:ind w:left="0" w:firstLine="0"/>
              <w:jc w:val="center"/>
              <w:rPr>
                <w:b w:val="0"/>
                <w:bCs w:val="0"/>
                <w:color w:val="4F81BD"/>
                <w:sz w:val="24"/>
                <w:szCs w:val="24"/>
              </w:rPr>
            </w:pPr>
          </w:p>
        </w:tc>
        <w:tc>
          <w:tcPr>
            <w:tcW w:w="3510" w:type="dxa"/>
          </w:tcPr>
          <w:p w14:paraId="5C86424E" w14:textId="77777777" w:rsidR="000A6121" w:rsidRDefault="00000000">
            <w:pPr>
              <w:pStyle w:val="Heading10"/>
              <w:spacing w:before="0"/>
              <w:ind w:left="0" w:firstLine="0"/>
              <w:jc w:val="center"/>
              <w:rPr>
                <w:b w:val="0"/>
                <w:bCs w:val="0"/>
                <w:color w:val="4F81BD"/>
                <w:sz w:val="24"/>
                <w:szCs w:val="24"/>
              </w:rPr>
            </w:pPr>
            <w:r>
              <w:rPr>
                <w:b w:val="0"/>
                <w:bCs w:val="0"/>
                <w:color w:val="4F81BD"/>
                <w:sz w:val="24"/>
                <w:szCs w:val="24"/>
              </w:rPr>
              <w:t>Menyetujui,</w:t>
            </w:r>
          </w:p>
          <w:p w14:paraId="25AA93E9" w14:textId="77777777" w:rsidR="000A6121" w:rsidRDefault="00000000">
            <w:pPr>
              <w:pStyle w:val="Heading10"/>
              <w:spacing w:before="0"/>
              <w:ind w:left="0" w:firstLine="0"/>
              <w:jc w:val="center"/>
              <w:rPr>
                <w:b w:val="0"/>
                <w:bCs w:val="0"/>
                <w:color w:val="4F81BD"/>
                <w:sz w:val="24"/>
                <w:szCs w:val="24"/>
              </w:rPr>
            </w:pPr>
            <w:r>
              <w:rPr>
                <w:b w:val="0"/>
                <w:bCs w:val="0"/>
                <w:color w:val="4F81BD"/>
                <w:sz w:val="24"/>
                <w:szCs w:val="24"/>
              </w:rPr>
              <w:t>Dosen Pembimbing Kerja Praktek</w:t>
            </w:r>
          </w:p>
          <w:p w14:paraId="1BF928DD" w14:textId="77777777" w:rsidR="000A6121" w:rsidRDefault="000A6121">
            <w:pPr>
              <w:pStyle w:val="Normal1e5a387f-3537-413c-86dd-8247bcb4a723"/>
              <w:jc w:val="center"/>
              <w:rPr>
                <w:color w:val="4F81BD"/>
              </w:rPr>
            </w:pPr>
          </w:p>
          <w:p w14:paraId="40A16A3F" w14:textId="77777777" w:rsidR="000A6121" w:rsidRDefault="000A6121">
            <w:pPr>
              <w:pStyle w:val="Normal1e5a387f-3537-413c-86dd-8247bcb4a723"/>
              <w:jc w:val="center"/>
              <w:rPr>
                <w:color w:val="4F81BD"/>
              </w:rPr>
            </w:pPr>
          </w:p>
          <w:p w14:paraId="0B75C310" w14:textId="77777777" w:rsidR="000A6121" w:rsidRDefault="000A6121">
            <w:pPr>
              <w:pStyle w:val="Normal1e5a387f-3537-413c-86dd-8247bcb4a723"/>
              <w:jc w:val="center"/>
              <w:rPr>
                <w:color w:val="4F81BD"/>
              </w:rPr>
            </w:pPr>
          </w:p>
          <w:p w14:paraId="3FC8FDED" w14:textId="77777777" w:rsidR="000A6121" w:rsidRDefault="000A6121">
            <w:pPr>
              <w:pStyle w:val="Normal1e5a387f-3537-413c-86dd-8247bcb4a723"/>
              <w:jc w:val="center"/>
              <w:rPr>
                <w:color w:val="4F81BD"/>
              </w:rPr>
            </w:pPr>
          </w:p>
          <w:p w14:paraId="1CC24105" w14:textId="77777777" w:rsidR="000A6121" w:rsidRDefault="000A6121">
            <w:pPr>
              <w:pStyle w:val="Normal1e5a387f-3537-413c-86dd-8247bcb4a723"/>
              <w:jc w:val="center"/>
              <w:rPr>
                <w:b/>
                <w:bCs/>
                <w:color w:val="4F81BD"/>
              </w:rPr>
            </w:pPr>
          </w:p>
          <w:p w14:paraId="63452113" w14:textId="77777777" w:rsidR="000A6121" w:rsidRDefault="00000000">
            <w:pPr>
              <w:pStyle w:val="Normal1e5a387f-3537-413c-86dd-8247bcb4a723"/>
              <w:pBdr>
                <w:top w:val="nil"/>
                <w:left w:val="nil"/>
                <w:bottom w:val="nil"/>
                <w:right w:val="nil"/>
                <w:between w:val="nil"/>
              </w:pBdr>
              <w:spacing w:after="0"/>
              <w:jc w:val="center"/>
              <w:rPr>
                <w:b/>
                <w:bCs/>
                <w:color w:val="4F81BD"/>
                <w:u w:val="single"/>
              </w:rPr>
            </w:pPr>
            <w:r>
              <w:rPr>
                <w:b/>
                <w:bCs/>
                <w:color w:val="4F81BD"/>
                <w:u w:val="single"/>
              </w:rPr>
              <w:t>Dr. Ayu Nina, M.Si.</w:t>
            </w:r>
          </w:p>
          <w:p w14:paraId="6E12C1F2" w14:textId="77777777" w:rsidR="000A6121" w:rsidRDefault="00000000">
            <w:pPr>
              <w:pStyle w:val="Normal1e5a387f-3537-413c-86dd-8247bcb4a723"/>
              <w:pBdr>
                <w:top w:val="nil"/>
                <w:left w:val="nil"/>
                <w:bottom w:val="nil"/>
                <w:right w:val="nil"/>
                <w:between w:val="nil"/>
              </w:pBdr>
              <w:spacing w:after="0"/>
              <w:jc w:val="center"/>
              <w:rPr>
                <w:b/>
                <w:bCs/>
                <w:color w:val="4F81BD"/>
                <w:sz w:val="28"/>
                <w:szCs w:val="28"/>
                <w:u w:val="single"/>
              </w:rPr>
            </w:pPr>
            <w:r>
              <w:rPr>
                <w:b/>
                <w:bCs/>
                <w:color w:val="4F81BD"/>
              </w:rPr>
              <w:t>NIDN. 19931318 198502.1.</w:t>
            </w:r>
            <w:sdt>
              <w:sdtPr>
                <w:tag w:val="goog_rdk_0"/>
                <w:id w:val="1300736354"/>
              </w:sdtPr>
              <w:sdtContent>
                <w:commentRangeStart w:id="1"/>
              </w:sdtContent>
            </w:sdt>
            <w:r>
              <w:rPr>
                <w:b/>
                <w:bCs/>
                <w:color w:val="4F81BD"/>
              </w:rPr>
              <w:t>001</w:t>
            </w:r>
            <w:commentRangeEnd w:id="1"/>
            <w:r>
              <w:rPr>
                <w:rStyle w:val="CommentReference"/>
                <w:b/>
                <w:bCs/>
                <w:color w:val="4F81BD"/>
                <w:sz w:val="28"/>
                <w:szCs w:val="28"/>
                <w:u w:val="single"/>
              </w:rPr>
              <w:commentReference w:id="1"/>
            </w:r>
          </w:p>
          <w:p w14:paraId="0FD85290" w14:textId="77777777" w:rsidR="000A6121" w:rsidRDefault="000A6121">
            <w:pPr>
              <w:pStyle w:val="Normal1e5a387f-3537-413c-86dd-8247bcb4a723"/>
              <w:pBdr>
                <w:top w:val="nil"/>
                <w:left w:val="nil"/>
                <w:bottom w:val="nil"/>
                <w:right w:val="nil"/>
                <w:between w:val="nil"/>
              </w:pBdr>
              <w:spacing w:after="120"/>
              <w:ind w:left="0" w:firstLine="0"/>
              <w:rPr>
                <w:color w:val="4F81BD"/>
              </w:rPr>
            </w:pPr>
          </w:p>
        </w:tc>
      </w:tr>
    </w:tbl>
    <w:p w14:paraId="61FE135F" w14:textId="77777777" w:rsidR="000A6121" w:rsidRDefault="000A6121">
      <w:pPr>
        <w:pStyle w:val="Normal1e5a387f-3537-413c-86dd-8247bcb4a723"/>
        <w:pBdr>
          <w:top w:val="nil"/>
          <w:left w:val="nil"/>
          <w:bottom w:val="nil"/>
          <w:right w:val="nil"/>
          <w:between w:val="nil"/>
        </w:pBdr>
        <w:spacing w:after="120"/>
        <w:ind w:left="720" w:firstLine="0"/>
        <w:rPr>
          <w:color w:val="4F81BD"/>
        </w:rPr>
      </w:pPr>
    </w:p>
    <w:p w14:paraId="6B3A0272" w14:textId="77777777" w:rsidR="000A6121" w:rsidRDefault="00000000">
      <w:pPr>
        <w:pStyle w:val="Normal1e5a387f-3537-413c-86dd-8247bcb4a723"/>
        <w:jc w:val="center"/>
        <w:rPr>
          <w:color w:val="4F81BD"/>
        </w:rPr>
      </w:pPr>
      <w:r>
        <w:rPr>
          <w:color w:val="4F81BD"/>
        </w:rPr>
        <w:lastRenderedPageBreak/>
        <w:t>Gresik, 30 Juni 2016</w:t>
      </w:r>
    </w:p>
    <w:p w14:paraId="2B7CAE93" w14:textId="77777777" w:rsidR="000A6121" w:rsidRDefault="00000000">
      <w:pPr>
        <w:pStyle w:val="Normal1e5a387f-3537-413c-86dd-8247bcb4a723"/>
        <w:jc w:val="center"/>
        <w:rPr>
          <w:b/>
          <w:bCs/>
          <w:color w:val="4F81BD"/>
        </w:rPr>
      </w:pPr>
      <w:r>
        <w:rPr>
          <w:b/>
          <w:bCs/>
          <w:color w:val="4F81BD"/>
        </w:rPr>
        <w:t xml:space="preserve">PT SEMEN INDONESIA (Persero) </w:t>
      </w:r>
      <w:sdt>
        <w:sdtPr>
          <w:tag w:val="goog_rdk_1"/>
          <w:id w:val="-271994563"/>
        </w:sdtPr>
        <w:sdtContent>
          <w:commentRangeStart w:id="2"/>
        </w:sdtContent>
      </w:sdt>
      <w:r>
        <w:rPr>
          <w:b/>
          <w:bCs/>
          <w:color w:val="4F81BD"/>
        </w:rPr>
        <w:t>Tbk</w:t>
      </w:r>
      <w:commentRangeEnd w:id="2"/>
      <w:r>
        <w:rPr>
          <w:rStyle w:val="CommentReference"/>
          <w:b/>
          <w:bCs/>
          <w:color w:val="4F81BD"/>
          <w:sz w:val="24"/>
          <w:szCs w:val="24"/>
        </w:rPr>
        <w:commentReference w:id="2"/>
      </w:r>
      <w:r>
        <w:rPr>
          <w:b/>
          <w:bCs/>
          <w:color w:val="4F81BD"/>
        </w:rPr>
        <w:t>.</w:t>
      </w:r>
    </w:p>
    <w:tbl>
      <w:tblPr>
        <w:tblStyle w:val="Table2"/>
        <w:tblpPr w:leftFromText="180" w:rightFromText="180" w:vertAnchor="text" w:horzAnchor="page" w:tblpX="4645" w:tblpY="234"/>
        <w:tblW w:w="7159" w:type="dxa"/>
        <w:tblLayout w:type="fixed"/>
        <w:tblLook w:val="0000" w:firstRow="0" w:lastRow="0" w:firstColumn="0" w:lastColumn="0" w:noHBand="0" w:noVBand="0"/>
      </w:tblPr>
      <w:tblGrid>
        <w:gridCol w:w="3280"/>
        <w:gridCol w:w="754"/>
        <w:gridCol w:w="3125"/>
      </w:tblGrid>
      <w:tr w:rsidR="00115A64" w14:paraId="6CFA89C4" w14:textId="77777777" w:rsidTr="00115A64">
        <w:trPr>
          <w:trHeight w:val="3160"/>
        </w:trPr>
        <w:tc>
          <w:tcPr>
            <w:tcW w:w="3280" w:type="dxa"/>
          </w:tcPr>
          <w:p w14:paraId="701A3AC9" w14:textId="77777777" w:rsidR="00115A64" w:rsidRDefault="00115A64" w:rsidP="00115A64">
            <w:pPr>
              <w:pStyle w:val="Title0"/>
              <w:rPr>
                <w:rFonts w:ascii="Times New Roman" w:hAnsi="Times New Roman"/>
                <w:b w:val="0"/>
                <w:color w:val="4F81BD"/>
                <w:sz w:val="24"/>
                <w:szCs w:val="24"/>
                <w:u w:val="none"/>
              </w:rPr>
            </w:pPr>
            <w:r>
              <w:rPr>
                <w:rFonts w:ascii="Times New Roman" w:hAnsi="Times New Roman"/>
                <w:b w:val="0"/>
                <w:color w:val="4F81BD"/>
                <w:sz w:val="24"/>
                <w:szCs w:val="24"/>
                <w:u w:val="none"/>
              </w:rPr>
              <w:t>Menyetujui,</w:t>
            </w:r>
          </w:p>
          <w:p w14:paraId="394E1B1E" w14:textId="77777777" w:rsidR="00115A64" w:rsidRDefault="00115A64" w:rsidP="00115A64">
            <w:pPr>
              <w:pStyle w:val="Subtitle0"/>
              <w:rPr>
                <w:color w:val="4F81BD"/>
                <w:sz w:val="24"/>
                <w:szCs w:val="24"/>
              </w:rPr>
            </w:pPr>
            <w:r>
              <w:rPr>
                <w:color w:val="4F81BD"/>
                <w:sz w:val="24"/>
                <w:szCs w:val="24"/>
              </w:rPr>
              <w:t>Pembimbing Lapangan</w:t>
            </w:r>
          </w:p>
          <w:p w14:paraId="04732F89" w14:textId="77777777" w:rsidR="00115A64" w:rsidRDefault="00115A64" w:rsidP="00115A64">
            <w:pPr>
              <w:pStyle w:val="Normal1e5a387f-3537-413c-86dd-8247bcb4a723"/>
              <w:pBdr>
                <w:top w:val="nil"/>
                <w:left w:val="nil"/>
                <w:bottom w:val="nil"/>
                <w:right w:val="nil"/>
                <w:between w:val="nil"/>
              </w:pBdr>
              <w:spacing w:after="120"/>
              <w:ind w:left="0" w:firstLine="0"/>
              <w:jc w:val="center"/>
              <w:rPr>
                <w:color w:val="4F81BD"/>
              </w:rPr>
            </w:pPr>
          </w:p>
          <w:p w14:paraId="51F341E2" w14:textId="77777777" w:rsidR="00115A64" w:rsidRDefault="00115A64" w:rsidP="00115A64">
            <w:pPr>
              <w:pStyle w:val="Normal1e5a387f-3537-413c-86dd-8247bcb4a723"/>
              <w:pBdr>
                <w:top w:val="nil"/>
                <w:left w:val="nil"/>
                <w:bottom w:val="nil"/>
                <w:right w:val="nil"/>
                <w:between w:val="nil"/>
              </w:pBdr>
              <w:spacing w:after="120"/>
              <w:ind w:left="0" w:firstLine="0"/>
              <w:jc w:val="center"/>
              <w:rPr>
                <w:color w:val="4F81BD"/>
              </w:rPr>
            </w:pPr>
          </w:p>
          <w:p w14:paraId="7C334DE5" w14:textId="77777777" w:rsidR="00115A64" w:rsidRDefault="00115A64" w:rsidP="00115A64">
            <w:pPr>
              <w:pStyle w:val="Normal1e5a387f-3537-413c-86dd-8247bcb4a723"/>
              <w:pBdr>
                <w:top w:val="nil"/>
                <w:left w:val="nil"/>
                <w:bottom w:val="nil"/>
                <w:right w:val="nil"/>
                <w:between w:val="nil"/>
              </w:pBdr>
              <w:spacing w:after="120"/>
              <w:ind w:left="0" w:firstLine="0"/>
              <w:jc w:val="center"/>
              <w:rPr>
                <w:color w:val="4F81BD"/>
              </w:rPr>
            </w:pPr>
          </w:p>
          <w:p w14:paraId="57403F61" w14:textId="77777777" w:rsidR="00115A64" w:rsidRDefault="00115A64" w:rsidP="00115A64">
            <w:pPr>
              <w:pStyle w:val="Normal1e5a387f-3537-413c-86dd-8247bcb4a723"/>
              <w:pBdr>
                <w:top w:val="nil"/>
                <w:left w:val="nil"/>
                <w:bottom w:val="nil"/>
                <w:right w:val="nil"/>
                <w:between w:val="nil"/>
              </w:pBdr>
              <w:spacing w:after="120"/>
              <w:ind w:left="0" w:firstLine="0"/>
              <w:rPr>
                <w:color w:val="4F81BD"/>
              </w:rPr>
            </w:pPr>
            <w:r>
              <w:rPr>
                <w:b/>
                <w:bCs/>
                <w:color w:val="4F81BD"/>
              </w:rPr>
              <w:t>(</w:t>
            </w:r>
            <w:r>
              <w:rPr>
                <w:color w:val="4F81BD"/>
              </w:rPr>
              <w:t xml:space="preserve"> </w:t>
            </w:r>
            <w:r>
              <w:rPr>
                <w:b/>
                <w:bCs/>
                <w:color w:val="4F81BD"/>
              </w:rPr>
              <w:t>Iqbal Prasetyo, S.T., M.T.)</w:t>
            </w:r>
          </w:p>
        </w:tc>
        <w:tc>
          <w:tcPr>
            <w:tcW w:w="754" w:type="dxa"/>
          </w:tcPr>
          <w:p w14:paraId="56CC4960" w14:textId="77777777" w:rsidR="00115A64" w:rsidRDefault="00115A64" w:rsidP="00115A64">
            <w:pPr>
              <w:pStyle w:val="Title0"/>
              <w:jc w:val="left"/>
              <w:rPr>
                <w:rFonts w:ascii="Times New Roman" w:hAnsi="Times New Roman"/>
                <w:b w:val="0"/>
                <w:color w:val="4F81BD"/>
                <w:sz w:val="24"/>
                <w:szCs w:val="24"/>
                <w:u w:val="none"/>
              </w:rPr>
            </w:pPr>
          </w:p>
        </w:tc>
        <w:tc>
          <w:tcPr>
            <w:tcW w:w="3125" w:type="dxa"/>
          </w:tcPr>
          <w:p w14:paraId="7627B93F" w14:textId="77777777" w:rsidR="00115A64" w:rsidRPr="00115A64" w:rsidRDefault="00115A64" w:rsidP="00115A64">
            <w:pPr>
              <w:tabs>
                <w:tab w:val="left" w:pos="2508"/>
              </w:tabs>
              <w:rPr>
                <w:lang w:eastAsia="ar-SA"/>
              </w:rPr>
            </w:pPr>
          </w:p>
        </w:tc>
      </w:tr>
    </w:tbl>
    <w:p w14:paraId="25B68BE4" w14:textId="77777777" w:rsidR="000A6121" w:rsidRDefault="000A6121">
      <w:pPr>
        <w:pStyle w:val="Normal1e5a387f-3537-413c-86dd-8247bcb4a723"/>
        <w:jc w:val="center"/>
        <w:rPr>
          <w:b/>
          <w:bCs/>
          <w:color w:val="4F81BD"/>
        </w:rPr>
      </w:pPr>
    </w:p>
    <w:p w14:paraId="2236F97D" w14:textId="77777777" w:rsidR="000A6121" w:rsidRDefault="000A6121">
      <w:pPr>
        <w:pStyle w:val="Normal1e5a387f-3537-413c-86dd-8247bcb4a723"/>
        <w:ind w:left="0" w:firstLine="0"/>
        <w:sectPr w:rsidR="000A6121">
          <w:headerReference w:type="default" r:id="rId14"/>
          <w:footerReference w:type="default" r:id="rId15"/>
          <w:pgSz w:w="11907" w:h="16839"/>
          <w:pgMar w:top="1956" w:right="1701" w:bottom="1701" w:left="2268" w:header="720" w:footer="720" w:gutter="0"/>
          <w:pgNumType w:start="2"/>
          <w:cols w:space="720"/>
        </w:sectPr>
      </w:pPr>
    </w:p>
    <w:p w14:paraId="320DF9C4" w14:textId="77777777" w:rsidR="000A6121" w:rsidRDefault="00000000">
      <w:pPr>
        <w:pStyle w:val="BodyTextFirstIndentChar1"/>
        <w:jc w:val="center"/>
        <w:rPr>
          <w:b/>
          <w:bCs/>
          <w:sz w:val="28"/>
          <w:szCs w:val="28"/>
        </w:rPr>
      </w:pPr>
      <w:r>
        <w:rPr>
          <w:b/>
          <w:bCs/>
          <w:sz w:val="28"/>
          <w:szCs w:val="28"/>
        </w:rPr>
        <w:lastRenderedPageBreak/>
        <w:t>KATA PENGANTAR</w:t>
      </w:r>
    </w:p>
    <w:p w14:paraId="5D33A75F" w14:textId="77777777" w:rsidR="000A6121" w:rsidRDefault="000A6121">
      <w:pPr>
        <w:pStyle w:val="BodyTextFirstIndentChar1"/>
        <w:jc w:val="center"/>
        <w:rPr>
          <w:b/>
          <w:bCs/>
          <w:color w:val="000066"/>
        </w:rPr>
      </w:pPr>
    </w:p>
    <w:p w14:paraId="21A8D92E" w14:textId="77777777" w:rsidR="000A6121" w:rsidRDefault="00000000">
      <w:pPr>
        <w:pStyle w:val="BodyTextFirstIndentChar1"/>
        <w:spacing w:after="120" w:line="360" w:lineRule="auto"/>
        <w:ind w:firstLine="720"/>
        <w:jc w:val="both"/>
        <w:rPr>
          <w:color w:val="4F81BD"/>
        </w:rPr>
      </w:pPr>
      <w:sdt>
        <w:sdtPr>
          <w:tag w:val="goog_rdk_0"/>
          <w:id w:val="69040877"/>
        </w:sdtPr>
        <w:sdtContent>
          <w:commentRangeStart w:id="3"/>
        </w:sdtContent>
      </w:sdt>
      <w:r>
        <w:rPr>
          <w:color w:val="4F81BD"/>
        </w:rPr>
        <w:t xml:space="preserve">Puji dan syukur kami panjatkan kepada Tuhan Yang Maha Esa karena atas </w:t>
      </w:r>
      <w:commentRangeEnd w:id="3"/>
      <w:r>
        <w:rPr>
          <w:rStyle w:val="CommentReference"/>
          <w:color w:val="4F81BD"/>
          <w:sz w:val="22"/>
          <w:szCs w:val="22"/>
        </w:rPr>
        <w:commentReference w:id="3"/>
      </w:r>
      <w:r>
        <w:rPr>
          <w:color w:val="4F81BD"/>
        </w:rPr>
        <w:t>izin, rahmat dan karunia-Nya penulis dapat menyelesaikan laporan kuliah praktik ini dengan baik. Laporan kuliah praktik dengan judul “ANALISIS STRATEGI XXX PADA PERUSAHAAN PT. XYZ” ini disusun dengan tujuan untuk memenuhi salah satu akademik dalam menyelesaikan pendidikan Program Studi Teknik Fisika di Universitas Internasional Semen Indonesia.</w:t>
      </w:r>
    </w:p>
    <w:p w14:paraId="59B157C4" w14:textId="77777777" w:rsidR="000A6121" w:rsidRDefault="00000000">
      <w:pPr>
        <w:pStyle w:val="BodyTextFirstIndentChar1"/>
        <w:spacing w:after="120" w:line="360" w:lineRule="auto"/>
        <w:ind w:firstLine="720"/>
        <w:jc w:val="both"/>
        <w:rPr>
          <w:color w:val="4F81BD"/>
        </w:rPr>
      </w:pPr>
      <w:r>
        <w:rPr>
          <w:color w:val="4F81BD"/>
        </w:rPr>
        <w:t xml:space="preserve">Penulis berharap laporan kerja praktik ini dapat memberikan manfaat untuk meningkatkan ilmu keteknik logistikan kami dan dapat dijadikan referensi khususnya di Universitas Internasional Semen Indonesia. </w:t>
      </w:r>
    </w:p>
    <w:p w14:paraId="0380F2D7" w14:textId="77777777" w:rsidR="000A6121" w:rsidRDefault="000A6121">
      <w:pPr>
        <w:pStyle w:val="BodyTextFirstIndentChar1"/>
        <w:jc w:val="both"/>
        <w:rPr>
          <w:color w:val="4F81BD"/>
        </w:rPr>
      </w:pPr>
    </w:p>
    <w:p w14:paraId="04F0E685" w14:textId="77777777" w:rsidR="000A6121" w:rsidRDefault="000A6121">
      <w:pPr>
        <w:pStyle w:val="BodyTextFirstIndentChar1"/>
        <w:jc w:val="both"/>
        <w:rPr>
          <w:color w:val="4F81BD"/>
        </w:rPr>
      </w:pPr>
    </w:p>
    <w:p w14:paraId="28C82993" w14:textId="77777777" w:rsidR="000A6121" w:rsidRDefault="00000000">
      <w:pPr>
        <w:pStyle w:val="BodyTextFirstIndentChar1"/>
        <w:jc w:val="right"/>
        <w:rPr>
          <w:color w:val="4F81BD"/>
        </w:rPr>
      </w:pPr>
      <w:sdt>
        <w:sdtPr>
          <w:tag w:val="goog_rdk_1"/>
          <w:id w:val="-541564559"/>
        </w:sdtPr>
        <w:sdtContent>
          <w:commentRangeStart w:id="4"/>
        </w:sdtContent>
      </w:sdt>
      <w:r>
        <w:rPr>
          <w:color w:val="4F81BD"/>
        </w:rPr>
        <w:t>Gresik, 01 Januari 2050</w:t>
      </w:r>
      <w:commentRangeEnd w:id="4"/>
      <w:r>
        <w:rPr>
          <w:rStyle w:val="CommentReference"/>
          <w:color w:val="4F81BD"/>
          <w:sz w:val="22"/>
          <w:szCs w:val="22"/>
        </w:rPr>
        <w:commentReference w:id="4"/>
      </w:r>
    </w:p>
    <w:p w14:paraId="04EB9D57" w14:textId="77777777" w:rsidR="000A6121" w:rsidRDefault="000A6121">
      <w:pPr>
        <w:pStyle w:val="BodyTextFirstIndentChar1"/>
        <w:jc w:val="right"/>
        <w:rPr>
          <w:color w:val="4F81BD"/>
        </w:rPr>
      </w:pPr>
    </w:p>
    <w:p w14:paraId="5DFFC1BC" w14:textId="77777777" w:rsidR="000A6121" w:rsidRDefault="000A6121">
      <w:pPr>
        <w:pStyle w:val="BodyTextFirstIndentChar1"/>
        <w:jc w:val="right"/>
        <w:rPr>
          <w:color w:val="4F81BD"/>
        </w:rPr>
      </w:pPr>
    </w:p>
    <w:p w14:paraId="37B82CCD" w14:textId="77777777" w:rsidR="000A6121" w:rsidRDefault="00000000">
      <w:pPr>
        <w:pStyle w:val="BodyTextFirstIndentChar1"/>
        <w:jc w:val="right"/>
      </w:pPr>
      <w:r>
        <w:t>Penulis</w:t>
      </w:r>
    </w:p>
    <w:p w14:paraId="1642D6C5" w14:textId="77777777" w:rsidR="000A6121" w:rsidRDefault="000A6121">
      <w:pPr>
        <w:pStyle w:val="BodyTextFirstIndentChar1"/>
        <w:ind w:left="-90" w:right="30"/>
        <w:sectPr w:rsidR="000A6121">
          <w:headerReference w:type="default" r:id="rId16"/>
          <w:footerReference w:type="default" r:id="rId17"/>
          <w:pgSz w:w="11907" w:h="16839"/>
          <w:pgMar w:top="1956" w:right="1701" w:bottom="1701" w:left="2268" w:header="720" w:footer="720" w:gutter="0"/>
          <w:pgNumType w:start="2"/>
          <w:cols w:space="720"/>
        </w:sectPr>
      </w:pPr>
    </w:p>
    <w:p w14:paraId="1D35EFA0" w14:textId="77777777" w:rsidR="000A6121" w:rsidRDefault="000A6121">
      <w:pPr>
        <w:pStyle w:val="Normal1e5a387f-3537-413c-86dd-8247bcb4a723"/>
        <w:widowControl w:val="0"/>
        <w:pBdr>
          <w:top w:val="nil"/>
          <w:left w:val="nil"/>
          <w:bottom w:val="nil"/>
          <w:right w:val="nil"/>
          <w:between w:val="nil"/>
        </w:pBdr>
        <w:spacing w:after="0" w:line="276" w:lineRule="auto"/>
        <w:ind w:left="0" w:firstLine="0"/>
      </w:pPr>
    </w:p>
    <w:p w14:paraId="39369F79" w14:textId="77777777" w:rsidR="000A6121" w:rsidRDefault="00000000">
      <w:pPr>
        <w:pStyle w:val="Normal1e5a387f-3537-413c-86dd-8247bcb4a723"/>
        <w:spacing w:line="360" w:lineRule="auto"/>
        <w:ind w:left="0" w:firstLine="0"/>
        <w:jc w:val="center"/>
        <w:rPr>
          <w:b/>
          <w:bCs/>
          <w:sz w:val="28"/>
          <w:szCs w:val="28"/>
        </w:rPr>
      </w:pPr>
      <w:r>
        <w:rPr>
          <w:b/>
          <w:bCs/>
          <w:sz w:val="28"/>
          <w:szCs w:val="28"/>
        </w:rPr>
        <w:t xml:space="preserve">DAFTAR </w:t>
      </w:r>
      <w:sdt>
        <w:sdtPr>
          <w:tag w:val="goog_rdk_0"/>
          <w:id w:val="-1780004774"/>
        </w:sdtPr>
        <w:sdtContent>
          <w:commentRangeStart w:id="5"/>
        </w:sdtContent>
      </w:sdt>
      <w:r>
        <w:rPr>
          <w:b/>
          <w:bCs/>
          <w:sz w:val="28"/>
          <w:szCs w:val="28"/>
        </w:rPr>
        <w:t>ISI</w:t>
      </w:r>
      <w:commentRangeEnd w:id="5"/>
      <w:r>
        <w:rPr>
          <w:rStyle w:val="CommentReference"/>
          <w:b/>
          <w:bCs/>
          <w:sz w:val="28"/>
          <w:szCs w:val="28"/>
        </w:rPr>
        <w:commentReference w:id="5"/>
      </w:r>
    </w:p>
    <w:p w14:paraId="6CC9A2BD" w14:textId="77777777" w:rsidR="000A6121" w:rsidRDefault="000A6121">
      <w:pPr>
        <w:pStyle w:val="Normal1e5a387f-3537-413c-86dd-8247bcb4a723"/>
        <w:spacing w:line="360" w:lineRule="auto"/>
        <w:ind w:left="0" w:firstLine="0"/>
        <w:jc w:val="center"/>
        <w:rPr>
          <w:b/>
          <w:bCs/>
        </w:rPr>
      </w:pPr>
    </w:p>
    <w:p w14:paraId="0E75223A" w14:textId="77777777" w:rsidR="000A6121" w:rsidRDefault="00000000">
      <w:pPr>
        <w:pStyle w:val="Normal1e5a387f-3537-413c-86dd-8247bcb4a723"/>
        <w:tabs>
          <w:tab w:val="left" w:pos="7557"/>
        </w:tabs>
        <w:spacing w:line="360" w:lineRule="auto"/>
        <w:ind w:left="90" w:right="-870" w:firstLine="0"/>
        <w:jc w:val="both"/>
      </w:pPr>
      <w:r>
        <w:rPr>
          <w:b/>
          <w:bCs/>
        </w:rPr>
        <w:t>HALAMAN JUDUL</w:t>
      </w:r>
      <w:r>
        <w:rPr>
          <w:b/>
          <w:bCs/>
        </w:rPr>
        <w:tab/>
        <w:t>i</w:t>
      </w:r>
    </w:p>
    <w:p w14:paraId="3EAEBE66" w14:textId="77777777" w:rsidR="000A6121" w:rsidRDefault="00000000">
      <w:pPr>
        <w:pStyle w:val="Normal1e5a387f-3537-413c-86dd-8247bcb4a723"/>
        <w:tabs>
          <w:tab w:val="left" w:pos="7557"/>
        </w:tabs>
        <w:spacing w:line="360" w:lineRule="auto"/>
        <w:ind w:left="90" w:right="-870" w:firstLine="0"/>
        <w:jc w:val="both"/>
      </w:pPr>
      <w:r>
        <w:rPr>
          <w:b/>
          <w:bCs/>
        </w:rPr>
        <w:t>LEMBAR PENGESAHAN</w:t>
      </w:r>
      <w:r>
        <w:rPr>
          <w:b/>
          <w:bCs/>
        </w:rPr>
        <w:tab/>
        <w:t>ii</w:t>
      </w:r>
    </w:p>
    <w:p w14:paraId="50CB12CA" w14:textId="77777777" w:rsidR="000A6121" w:rsidRDefault="00000000">
      <w:pPr>
        <w:pStyle w:val="Normal1e5a387f-3537-413c-86dd-8247bcb4a723"/>
        <w:tabs>
          <w:tab w:val="left" w:pos="7557"/>
        </w:tabs>
        <w:spacing w:line="360" w:lineRule="auto"/>
        <w:ind w:left="90" w:right="-870" w:firstLine="0"/>
        <w:jc w:val="both"/>
      </w:pPr>
      <w:r>
        <w:rPr>
          <w:b/>
          <w:bCs/>
        </w:rPr>
        <w:t>KATA PENGANTAR</w:t>
      </w:r>
      <w:r>
        <w:rPr>
          <w:b/>
          <w:bCs/>
        </w:rPr>
        <w:tab/>
        <w:t>iii</w:t>
      </w:r>
    </w:p>
    <w:p w14:paraId="199CB104" w14:textId="77777777" w:rsidR="000A6121" w:rsidRDefault="00000000">
      <w:pPr>
        <w:pStyle w:val="Normal1e5a387f-3537-413c-86dd-8247bcb4a723"/>
        <w:tabs>
          <w:tab w:val="left" w:pos="7557"/>
        </w:tabs>
        <w:spacing w:line="360" w:lineRule="auto"/>
        <w:ind w:left="90" w:right="-870" w:firstLine="0"/>
        <w:jc w:val="both"/>
        <w:rPr>
          <w:b/>
          <w:bCs/>
        </w:rPr>
      </w:pPr>
      <w:r>
        <w:rPr>
          <w:b/>
          <w:bCs/>
        </w:rPr>
        <w:t>DAFTAR ISI</w:t>
      </w:r>
      <w:r>
        <w:rPr>
          <w:b/>
          <w:bCs/>
        </w:rPr>
        <w:tab/>
        <w:t>iv</w:t>
      </w:r>
    </w:p>
    <w:p w14:paraId="2B3FB3EE" w14:textId="77777777" w:rsidR="000A6121" w:rsidRDefault="00000000">
      <w:pPr>
        <w:pStyle w:val="Normal1e5a387f-3537-413c-86dd-8247bcb4a723"/>
        <w:tabs>
          <w:tab w:val="left" w:pos="7557"/>
        </w:tabs>
        <w:spacing w:line="360" w:lineRule="auto"/>
        <w:ind w:left="90" w:right="-870" w:firstLine="0"/>
        <w:jc w:val="both"/>
        <w:rPr>
          <w:b/>
          <w:bCs/>
        </w:rPr>
      </w:pPr>
      <w:r>
        <w:rPr>
          <w:b/>
          <w:bCs/>
        </w:rPr>
        <w:t>DAFTAR GAMBAR</w:t>
      </w:r>
      <w:r>
        <w:rPr>
          <w:b/>
          <w:bCs/>
        </w:rPr>
        <w:tab/>
        <w:t>vi</w:t>
      </w:r>
    </w:p>
    <w:p w14:paraId="45E68442" w14:textId="77777777" w:rsidR="000A6121" w:rsidRDefault="00000000">
      <w:pPr>
        <w:pStyle w:val="Normal1e5a387f-3537-413c-86dd-8247bcb4a723"/>
        <w:tabs>
          <w:tab w:val="left" w:pos="7557"/>
        </w:tabs>
        <w:spacing w:line="360" w:lineRule="auto"/>
        <w:ind w:left="90" w:right="-870" w:firstLine="0"/>
        <w:jc w:val="both"/>
      </w:pPr>
      <w:r>
        <w:rPr>
          <w:b/>
          <w:bCs/>
        </w:rPr>
        <w:t>DAFTAR TABEL</w:t>
      </w:r>
      <w:r>
        <w:rPr>
          <w:b/>
          <w:bCs/>
        </w:rPr>
        <w:tab/>
        <w:t>vii</w:t>
      </w:r>
    </w:p>
    <w:p w14:paraId="376CA6CD" w14:textId="77777777" w:rsidR="000A6121" w:rsidRDefault="00000000">
      <w:pPr>
        <w:pStyle w:val="Normal1e5a387f-3537-413c-86dd-8247bcb4a723"/>
        <w:tabs>
          <w:tab w:val="left" w:pos="7557"/>
        </w:tabs>
        <w:spacing w:line="360" w:lineRule="auto"/>
        <w:ind w:left="90" w:right="-870" w:firstLine="0"/>
        <w:jc w:val="both"/>
      </w:pPr>
      <w:r>
        <w:rPr>
          <w:b/>
          <w:bCs/>
        </w:rPr>
        <w:t>BAB I PENDAHULUAN</w:t>
      </w:r>
      <w:r>
        <w:rPr>
          <w:b/>
          <w:bCs/>
        </w:rPr>
        <w:tab/>
      </w:r>
      <w:r>
        <w:t>1</w:t>
      </w:r>
    </w:p>
    <w:p w14:paraId="5E47E39B" w14:textId="77777777" w:rsidR="000A6121" w:rsidRDefault="00000000">
      <w:pPr>
        <w:pStyle w:val="Normal1e5a387f-3537-413c-86dd-8247bcb4a723"/>
        <w:numPr>
          <w:ilvl w:val="1"/>
          <w:numId w:val="4"/>
        </w:numPr>
        <w:pBdr>
          <w:top w:val="nil"/>
          <w:left w:val="nil"/>
          <w:bottom w:val="nil"/>
          <w:right w:val="nil"/>
          <w:between w:val="nil"/>
        </w:pBdr>
        <w:tabs>
          <w:tab w:val="left" w:pos="7557"/>
        </w:tabs>
        <w:spacing w:after="0" w:line="360" w:lineRule="auto"/>
        <w:ind w:left="90" w:right="-870" w:firstLine="0"/>
        <w:jc w:val="both"/>
      </w:pPr>
      <w:r>
        <w:rPr>
          <w:color w:val="000000"/>
        </w:rPr>
        <w:t>Latar Belakang</w:t>
      </w:r>
      <w:r>
        <w:rPr>
          <w:color w:val="000000"/>
        </w:rPr>
        <w:tab/>
        <w:t>1</w:t>
      </w:r>
    </w:p>
    <w:p w14:paraId="06F3A90C" w14:textId="77777777" w:rsidR="000A6121" w:rsidRDefault="00000000">
      <w:pPr>
        <w:pStyle w:val="Normal1e5a387f-3537-413c-86dd-8247bcb4a723"/>
        <w:numPr>
          <w:ilvl w:val="1"/>
          <w:numId w:val="4"/>
        </w:numPr>
        <w:pBdr>
          <w:top w:val="nil"/>
          <w:left w:val="nil"/>
          <w:bottom w:val="nil"/>
          <w:right w:val="nil"/>
          <w:between w:val="nil"/>
        </w:pBdr>
        <w:tabs>
          <w:tab w:val="left" w:pos="7557"/>
        </w:tabs>
        <w:spacing w:after="0" w:line="360" w:lineRule="auto"/>
        <w:ind w:left="90" w:right="-870" w:firstLine="0"/>
        <w:jc w:val="both"/>
      </w:pPr>
      <w:r>
        <w:rPr>
          <w:color w:val="000000"/>
        </w:rPr>
        <w:t>Tujuan dan Manfaat</w:t>
      </w:r>
      <w:r>
        <w:rPr>
          <w:color w:val="000000"/>
        </w:rPr>
        <w:tab/>
        <w:t>2</w:t>
      </w:r>
    </w:p>
    <w:p w14:paraId="4CA8EEE0" w14:textId="77777777" w:rsidR="000A6121" w:rsidRDefault="00000000">
      <w:pPr>
        <w:pStyle w:val="Normal1e5a387f-3537-413c-86dd-8247bcb4a723"/>
        <w:numPr>
          <w:ilvl w:val="1"/>
          <w:numId w:val="4"/>
        </w:numPr>
        <w:pBdr>
          <w:top w:val="nil"/>
          <w:left w:val="nil"/>
          <w:bottom w:val="nil"/>
          <w:right w:val="nil"/>
          <w:between w:val="nil"/>
        </w:pBdr>
        <w:tabs>
          <w:tab w:val="left" w:pos="7557"/>
        </w:tabs>
        <w:spacing w:after="0" w:line="360" w:lineRule="auto"/>
        <w:ind w:left="90" w:right="-870" w:firstLine="0"/>
        <w:jc w:val="both"/>
      </w:pPr>
      <w:r>
        <w:t>Metode</w:t>
      </w:r>
      <w:r>
        <w:rPr>
          <w:color w:val="000000"/>
        </w:rPr>
        <w:t xml:space="preserve"> Pengumpulan Data</w:t>
      </w:r>
      <w:r>
        <w:rPr>
          <w:color w:val="000000"/>
        </w:rPr>
        <w:tab/>
        <w:t>4</w:t>
      </w:r>
    </w:p>
    <w:p w14:paraId="07E0E617" w14:textId="77777777" w:rsidR="000A6121" w:rsidRDefault="00000000">
      <w:pPr>
        <w:pStyle w:val="Normal1e5a387f-3537-413c-86dd-8247bcb4a723"/>
        <w:numPr>
          <w:ilvl w:val="1"/>
          <w:numId w:val="4"/>
        </w:numPr>
        <w:pBdr>
          <w:top w:val="nil"/>
          <w:left w:val="nil"/>
          <w:bottom w:val="nil"/>
          <w:right w:val="nil"/>
          <w:between w:val="nil"/>
        </w:pBdr>
        <w:tabs>
          <w:tab w:val="left" w:pos="7557"/>
        </w:tabs>
        <w:spacing w:after="0" w:line="360" w:lineRule="auto"/>
        <w:ind w:left="90" w:right="-870" w:firstLine="0"/>
        <w:jc w:val="both"/>
      </w:pPr>
      <w:r>
        <w:rPr>
          <w:color w:val="000000"/>
        </w:rPr>
        <w:t>Waktu dan Tempat Pelaksanaan Magang</w:t>
      </w:r>
      <w:r>
        <w:rPr>
          <w:color w:val="000000"/>
        </w:rPr>
        <w:tab/>
        <w:t>4</w:t>
      </w:r>
    </w:p>
    <w:p w14:paraId="59E7A43F" w14:textId="77777777" w:rsidR="000A6121" w:rsidRDefault="00000000">
      <w:pPr>
        <w:pStyle w:val="Normal1e5a387f-3537-413c-86dd-8247bcb4a723"/>
        <w:numPr>
          <w:ilvl w:val="1"/>
          <w:numId w:val="4"/>
        </w:numPr>
        <w:pBdr>
          <w:top w:val="nil"/>
          <w:left w:val="nil"/>
          <w:bottom w:val="nil"/>
          <w:right w:val="nil"/>
          <w:between w:val="nil"/>
        </w:pBdr>
        <w:tabs>
          <w:tab w:val="left" w:pos="7557"/>
        </w:tabs>
        <w:spacing w:after="0" w:line="360" w:lineRule="auto"/>
        <w:ind w:left="90" w:right="-870" w:firstLine="0"/>
        <w:jc w:val="both"/>
      </w:pPr>
      <w:r>
        <w:rPr>
          <w:color w:val="000000"/>
        </w:rPr>
        <w:t>Nama Unit Kerja Tempat Pelaksanaan Magang</w:t>
      </w:r>
      <w:r>
        <w:rPr>
          <w:color w:val="000000"/>
        </w:rPr>
        <w:tab/>
        <w:t>5</w:t>
      </w:r>
    </w:p>
    <w:p w14:paraId="2694DEF4" w14:textId="77777777" w:rsidR="000A6121" w:rsidRDefault="00000000">
      <w:pPr>
        <w:pStyle w:val="Normal1e5a387f-3537-413c-86dd-8247bcb4a723"/>
        <w:tabs>
          <w:tab w:val="left" w:pos="7557"/>
        </w:tabs>
        <w:spacing w:line="360" w:lineRule="auto"/>
        <w:ind w:left="90" w:right="-870" w:firstLine="0"/>
        <w:jc w:val="both"/>
      </w:pPr>
      <w:r>
        <w:rPr>
          <w:b/>
          <w:bCs/>
        </w:rPr>
        <w:t>BAB II PROFIL PT SEMEN INDONESIA (PERSERO), Tbk.</w:t>
      </w:r>
      <w:r>
        <w:rPr>
          <w:b/>
          <w:bCs/>
        </w:rPr>
        <w:tab/>
      </w:r>
      <w:r>
        <w:t>6</w:t>
      </w:r>
    </w:p>
    <w:p w14:paraId="3839F6DB" w14:textId="77777777" w:rsidR="000A6121" w:rsidRDefault="00000000">
      <w:pPr>
        <w:pStyle w:val="Normal1e5a387f-3537-413c-86dd-8247bcb4a723"/>
        <w:numPr>
          <w:ilvl w:val="1"/>
          <w:numId w:val="5"/>
        </w:numPr>
        <w:pBdr>
          <w:top w:val="nil"/>
          <w:left w:val="nil"/>
          <w:bottom w:val="nil"/>
          <w:right w:val="nil"/>
          <w:between w:val="nil"/>
        </w:pBdr>
        <w:tabs>
          <w:tab w:val="left" w:pos="7557"/>
        </w:tabs>
        <w:spacing w:after="0" w:line="360" w:lineRule="auto"/>
        <w:ind w:left="90" w:right="-870" w:firstLine="0"/>
        <w:jc w:val="both"/>
      </w:pPr>
      <w:r>
        <w:rPr>
          <w:color w:val="000000"/>
        </w:rPr>
        <w:t>Sejarah</w:t>
      </w:r>
      <w:r>
        <w:rPr>
          <w:color w:val="000000"/>
        </w:rPr>
        <w:tab/>
        <w:t>6</w:t>
      </w:r>
    </w:p>
    <w:p w14:paraId="22BFFC96" w14:textId="77777777" w:rsidR="000A6121" w:rsidRDefault="00000000">
      <w:pPr>
        <w:pStyle w:val="Normal1e5a387f-3537-413c-86dd-8247bcb4a723"/>
        <w:numPr>
          <w:ilvl w:val="1"/>
          <w:numId w:val="5"/>
        </w:numPr>
        <w:pBdr>
          <w:top w:val="nil"/>
          <w:left w:val="nil"/>
          <w:bottom w:val="nil"/>
          <w:right w:val="nil"/>
          <w:between w:val="nil"/>
        </w:pBdr>
        <w:tabs>
          <w:tab w:val="left" w:pos="7557"/>
        </w:tabs>
        <w:spacing w:after="0" w:line="360" w:lineRule="auto"/>
        <w:ind w:left="90" w:right="-870" w:firstLine="0"/>
        <w:jc w:val="both"/>
      </w:pPr>
      <w:r>
        <w:rPr>
          <w:color w:val="000000"/>
        </w:rPr>
        <w:t>Visi dan Misi</w:t>
      </w:r>
      <w:r>
        <w:rPr>
          <w:color w:val="000000"/>
        </w:rPr>
        <w:tab/>
        <w:t>8</w:t>
      </w:r>
    </w:p>
    <w:p w14:paraId="3A49D5D8" w14:textId="77777777" w:rsidR="000A6121" w:rsidRDefault="00000000">
      <w:pPr>
        <w:pStyle w:val="Normal1e5a387f-3537-413c-86dd-8247bcb4a723"/>
        <w:numPr>
          <w:ilvl w:val="1"/>
          <w:numId w:val="5"/>
        </w:numPr>
        <w:pBdr>
          <w:top w:val="nil"/>
          <w:left w:val="nil"/>
          <w:bottom w:val="nil"/>
          <w:right w:val="nil"/>
          <w:between w:val="nil"/>
        </w:pBdr>
        <w:tabs>
          <w:tab w:val="left" w:pos="7557"/>
        </w:tabs>
        <w:spacing w:after="0" w:line="360" w:lineRule="auto"/>
        <w:ind w:left="90" w:right="-870" w:firstLine="0"/>
        <w:jc w:val="both"/>
      </w:pPr>
      <w:r>
        <w:rPr>
          <w:color w:val="000000"/>
        </w:rPr>
        <w:t>Lokasi</w:t>
      </w:r>
      <w:r>
        <w:rPr>
          <w:color w:val="000000"/>
        </w:rPr>
        <w:tab/>
        <w:t>9</w:t>
      </w:r>
    </w:p>
    <w:p w14:paraId="3D9D80A8" w14:textId="77777777" w:rsidR="000A6121" w:rsidRDefault="00000000">
      <w:pPr>
        <w:pStyle w:val="Normal1e5a387f-3537-413c-86dd-8247bcb4a723"/>
        <w:numPr>
          <w:ilvl w:val="1"/>
          <w:numId w:val="5"/>
        </w:numPr>
        <w:pBdr>
          <w:top w:val="nil"/>
          <w:left w:val="nil"/>
          <w:bottom w:val="nil"/>
          <w:right w:val="nil"/>
          <w:between w:val="nil"/>
        </w:pBdr>
        <w:tabs>
          <w:tab w:val="left" w:pos="7557"/>
        </w:tabs>
        <w:spacing w:after="0" w:line="360" w:lineRule="auto"/>
        <w:ind w:left="90" w:right="-870" w:firstLine="0"/>
        <w:jc w:val="both"/>
      </w:pPr>
      <w:r>
        <w:rPr>
          <w:color w:val="000000"/>
        </w:rPr>
        <w:lastRenderedPageBreak/>
        <w:t>Struktur Organisasi PT Semen Indonesia</w:t>
      </w:r>
      <w:r>
        <w:rPr>
          <w:color w:val="000000"/>
        </w:rPr>
        <w:tab/>
        <w:t>9</w:t>
      </w:r>
    </w:p>
    <w:p w14:paraId="5E5D87EB" w14:textId="77777777" w:rsidR="000A6121" w:rsidRDefault="00000000">
      <w:pPr>
        <w:pStyle w:val="Normal1e5a387f-3537-413c-86dd-8247bcb4a723"/>
        <w:numPr>
          <w:ilvl w:val="1"/>
          <w:numId w:val="5"/>
        </w:numPr>
        <w:pBdr>
          <w:top w:val="nil"/>
          <w:left w:val="nil"/>
          <w:bottom w:val="nil"/>
          <w:right w:val="nil"/>
          <w:between w:val="nil"/>
        </w:pBdr>
        <w:tabs>
          <w:tab w:val="left" w:pos="7557"/>
        </w:tabs>
        <w:spacing w:after="0" w:line="360" w:lineRule="auto"/>
        <w:ind w:left="90" w:right="-870" w:firstLine="0"/>
        <w:jc w:val="both"/>
      </w:pPr>
      <w:r>
        <w:rPr>
          <w:color w:val="000000"/>
        </w:rPr>
        <w:t>Produk</w:t>
      </w:r>
      <w:r>
        <w:rPr>
          <w:color w:val="000000"/>
        </w:rPr>
        <w:tab/>
        <w:t>24</w:t>
      </w:r>
    </w:p>
    <w:p w14:paraId="453428DF" w14:textId="77777777" w:rsidR="000A6121" w:rsidRDefault="00000000">
      <w:pPr>
        <w:pStyle w:val="Normal1e5a387f-3537-413c-86dd-8247bcb4a723"/>
        <w:numPr>
          <w:ilvl w:val="1"/>
          <w:numId w:val="5"/>
        </w:numPr>
        <w:pBdr>
          <w:top w:val="nil"/>
          <w:left w:val="nil"/>
          <w:bottom w:val="nil"/>
          <w:right w:val="nil"/>
          <w:between w:val="nil"/>
        </w:pBdr>
        <w:tabs>
          <w:tab w:val="left" w:pos="7557"/>
        </w:tabs>
        <w:spacing w:after="0" w:line="360" w:lineRule="auto"/>
        <w:ind w:left="90" w:right="-870" w:firstLine="0"/>
        <w:jc w:val="both"/>
      </w:pPr>
      <w:r>
        <w:rPr>
          <w:color w:val="000000"/>
        </w:rPr>
        <w:t>Anak Perusahaan</w:t>
      </w:r>
      <w:r>
        <w:rPr>
          <w:color w:val="000000"/>
        </w:rPr>
        <w:tab/>
        <w:t>28</w:t>
      </w:r>
    </w:p>
    <w:p w14:paraId="7D10DF6E" w14:textId="77777777" w:rsidR="000A6121" w:rsidRDefault="00000000">
      <w:pPr>
        <w:pStyle w:val="Normal1e5a387f-3537-413c-86dd-8247bcb4a723"/>
        <w:tabs>
          <w:tab w:val="left" w:pos="7557"/>
        </w:tabs>
        <w:spacing w:line="360" w:lineRule="auto"/>
        <w:ind w:left="90" w:right="-870" w:firstLine="0"/>
        <w:jc w:val="both"/>
      </w:pPr>
      <w:r>
        <w:rPr>
          <w:b/>
          <w:bCs/>
        </w:rPr>
        <w:t>BAB III TINJAUAN PUSTAKA</w:t>
      </w:r>
      <w:r>
        <w:rPr>
          <w:b/>
          <w:bCs/>
        </w:rPr>
        <w:tab/>
      </w:r>
      <w:r>
        <w:t>38</w:t>
      </w:r>
    </w:p>
    <w:p w14:paraId="0B5878CC"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Pengertian Semen</w:t>
      </w:r>
      <w:r>
        <w:rPr>
          <w:color w:val="000000"/>
        </w:rPr>
        <w:tab/>
        <w:t>38</w:t>
      </w:r>
    </w:p>
    <w:p w14:paraId="5C1EEB12"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Sifat-sifat Semen</w:t>
      </w:r>
      <w:r>
        <w:rPr>
          <w:color w:val="000000"/>
        </w:rPr>
        <w:tab/>
        <w:t>39</w:t>
      </w:r>
    </w:p>
    <w:p w14:paraId="292CFDE3"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Macam-macam Semen</w:t>
      </w:r>
      <w:r>
        <w:rPr>
          <w:color w:val="000000"/>
        </w:rPr>
        <w:tab/>
        <w:t>44</w:t>
      </w:r>
    </w:p>
    <w:p w14:paraId="3E14B9F8"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Bahan Baku Semen</w:t>
      </w:r>
      <w:r>
        <w:rPr>
          <w:color w:val="000000"/>
        </w:rPr>
        <w:tab/>
        <w:t>47</w:t>
      </w:r>
    </w:p>
    <w:p w14:paraId="3C2F2407"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 xml:space="preserve">Proses Pembuatan Semen </w:t>
      </w:r>
      <w:r>
        <w:rPr>
          <w:color w:val="000000"/>
        </w:rPr>
        <w:tab/>
        <w:t>47</w:t>
      </w:r>
    </w:p>
    <w:p w14:paraId="7785FE93"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Uji Normal Konsistensi (N/C)</w:t>
      </w:r>
      <w:r>
        <w:rPr>
          <w:color w:val="000000"/>
        </w:rPr>
        <w:tab/>
        <w:t>50</w:t>
      </w:r>
    </w:p>
    <w:p w14:paraId="6A844C07"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 xml:space="preserve">Uji </w:t>
      </w:r>
      <w:r>
        <w:rPr>
          <w:i/>
          <w:iCs/>
          <w:color w:val="000000"/>
        </w:rPr>
        <w:t>Setting Time</w:t>
      </w:r>
      <w:r>
        <w:rPr>
          <w:color w:val="000000"/>
        </w:rPr>
        <w:tab/>
        <w:t>50</w:t>
      </w:r>
    </w:p>
    <w:p w14:paraId="7065A7D8" w14:textId="77777777" w:rsidR="000A6121" w:rsidRDefault="00000000">
      <w:pPr>
        <w:pStyle w:val="Normal1e5a387f-3537-413c-86dd-8247bcb4a723"/>
        <w:numPr>
          <w:ilvl w:val="0"/>
          <w:numId w:val="6"/>
        </w:numPr>
        <w:pBdr>
          <w:top w:val="nil"/>
          <w:left w:val="nil"/>
          <w:bottom w:val="nil"/>
          <w:right w:val="nil"/>
          <w:between w:val="nil"/>
        </w:pBdr>
        <w:tabs>
          <w:tab w:val="left" w:pos="7557"/>
        </w:tabs>
        <w:spacing w:after="0" w:line="360" w:lineRule="auto"/>
        <w:ind w:left="90" w:right="-870" w:firstLine="0"/>
        <w:jc w:val="both"/>
      </w:pPr>
      <w:r>
        <w:rPr>
          <w:color w:val="000000"/>
        </w:rPr>
        <w:t>Uji Kuat Tekan</w:t>
      </w:r>
      <w:r>
        <w:rPr>
          <w:color w:val="000000"/>
        </w:rPr>
        <w:tab/>
        <w:t>51</w:t>
      </w:r>
    </w:p>
    <w:p w14:paraId="06E4FA9D" w14:textId="77777777" w:rsidR="000A6121" w:rsidRDefault="00000000">
      <w:pPr>
        <w:pStyle w:val="Normal1e5a387f-3537-413c-86dd-8247bcb4a723"/>
        <w:tabs>
          <w:tab w:val="left" w:pos="7557"/>
        </w:tabs>
        <w:spacing w:line="360" w:lineRule="auto"/>
        <w:ind w:left="90" w:right="-870" w:firstLine="0"/>
        <w:jc w:val="both"/>
      </w:pPr>
      <w:r>
        <w:rPr>
          <w:b/>
          <w:bCs/>
        </w:rPr>
        <w:t>BAB IV PEMBAHASAN</w:t>
      </w:r>
      <w:r>
        <w:rPr>
          <w:b/>
          <w:bCs/>
        </w:rPr>
        <w:tab/>
      </w:r>
      <w:r>
        <w:t>52</w:t>
      </w:r>
    </w:p>
    <w:p w14:paraId="196F174E" w14:textId="77777777" w:rsidR="000A6121" w:rsidRDefault="00000000">
      <w:pPr>
        <w:pStyle w:val="Normal1e5a387f-3537-413c-86dd-8247bcb4a723"/>
        <w:numPr>
          <w:ilvl w:val="1"/>
          <w:numId w:val="7"/>
        </w:numPr>
        <w:pBdr>
          <w:top w:val="nil"/>
          <w:left w:val="nil"/>
          <w:bottom w:val="nil"/>
          <w:right w:val="nil"/>
          <w:between w:val="nil"/>
        </w:pBdr>
        <w:tabs>
          <w:tab w:val="left" w:pos="7557"/>
        </w:tabs>
        <w:spacing w:after="0" w:line="360" w:lineRule="auto"/>
        <w:ind w:left="90" w:right="-870" w:firstLine="0"/>
        <w:jc w:val="both"/>
      </w:pPr>
      <w:r>
        <w:rPr>
          <w:color w:val="000000"/>
        </w:rPr>
        <w:t>Struktur Organisasi Unit Kerja</w:t>
      </w:r>
      <w:r>
        <w:rPr>
          <w:color w:val="000000"/>
        </w:rPr>
        <w:tab/>
        <w:t>52</w:t>
      </w:r>
    </w:p>
    <w:p w14:paraId="55DDBCA3" w14:textId="77777777" w:rsidR="000A6121" w:rsidRDefault="00000000">
      <w:pPr>
        <w:pStyle w:val="Normal1e5a387f-3537-413c-86dd-8247bcb4a723"/>
        <w:numPr>
          <w:ilvl w:val="1"/>
          <w:numId w:val="7"/>
        </w:numPr>
        <w:pBdr>
          <w:top w:val="nil"/>
          <w:left w:val="nil"/>
          <w:bottom w:val="nil"/>
          <w:right w:val="nil"/>
          <w:between w:val="nil"/>
        </w:pBdr>
        <w:tabs>
          <w:tab w:val="left" w:pos="7557"/>
        </w:tabs>
        <w:spacing w:after="0" w:line="360" w:lineRule="auto"/>
        <w:ind w:left="90" w:right="-870" w:firstLine="0"/>
        <w:jc w:val="both"/>
      </w:pPr>
      <w:r>
        <w:rPr>
          <w:color w:val="000000"/>
        </w:rPr>
        <w:t>Tugas Unit Kerja</w:t>
      </w:r>
      <w:r>
        <w:rPr>
          <w:color w:val="000000"/>
        </w:rPr>
        <w:tab/>
        <w:t>52</w:t>
      </w:r>
    </w:p>
    <w:p w14:paraId="369AA6FC" w14:textId="77777777" w:rsidR="000A6121" w:rsidRDefault="00000000">
      <w:pPr>
        <w:pStyle w:val="Normal1e5a387f-3537-413c-86dd-8247bcb4a723"/>
        <w:numPr>
          <w:ilvl w:val="1"/>
          <w:numId w:val="7"/>
        </w:numPr>
        <w:pBdr>
          <w:top w:val="nil"/>
          <w:left w:val="nil"/>
          <w:bottom w:val="nil"/>
          <w:right w:val="nil"/>
          <w:between w:val="nil"/>
        </w:pBdr>
        <w:tabs>
          <w:tab w:val="left" w:pos="7557"/>
        </w:tabs>
        <w:spacing w:after="0" w:line="360" w:lineRule="auto"/>
        <w:ind w:left="90" w:right="-870" w:firstLine="0"/>
        <w:jc w:val="both"/>
      </w:pPr>
      <w:r>
        <w:rPr>
          <w:color w:val="000000"/>
        </w:rPr>
        <w:lastRenderedPageBreak/>
        <w:t>Penjelasan Singkat Tugas Unit Kerja</w:t>
      </w:r>
      <w:r>
        <w:rPr>
          <w:color w:val="000000"/>
        </w:rPr>
        <w:tab/>
        <w:t>52</w:t>
      </w:r>
    </w:p>
    <w:p w14:paraId="6604EF5B" w14:textId="77777777" w:rsidR="000A6121" w:rsidRDefault="00000000">
      <w:pPr>
        <w:pStyle w:val="Normal1e5a387f-3537-413c-86dd-8247bcb4a723"/>
        <w:numPr>
          <w:ilvl w:val="1"/>
          <w:numId w:val="7"/>
        </w:numPr>
        <w:pBdr>
          <w:top w:val="nil"/>
          <w:left w:val="nil"/>
          <w:bottom w:val="nil"/>
          <w:right w:val="nil"/>
          <w:between w:val="nil"/>
        </w:pBdr>
        <w:tabs>
          <w:tab w:val="left" w:pos="7557"/>
        </w:tabs>
        <w:spacing w:after="0" w:line="360" w:lineRule="auto"/>
        <w:ind w:left="90" w:right="-870" w:firstLine="0"/>
        <w:jc w:val="both"/>
      </w:pPr>
      <w:r>
        <w:rPr>
          <w:color w:val="000000"/>
        </w:rPr>
        <w:t>Judul Tugas Khusus</w:t>
      </w:r>
      <w:r>
        <w:rPr>
          <w:color w:val="000000"/>
        </w:rPr>
        <w:tab/>
        <w:t>53</w:t>
      </w:r>
    </w:p>
    <w:p w14:paraId="665F5FC8" w14:textId="77777777" w:rsidR="000A6121" w:rsidRDefault="00000000">
      <w:pPr>
        <w:pStyle w:val="Normal1e5a387f-3537-413c-86dd-8247bcb4a723"/>
        <w:numPr>
          <w:ilvl w:val="2"/>
          <w:numId w:val="7"/>
        </w:numPr>
        <w:pBdr>
          <w:top w:val="nil"/>
          <w:left w:val="nil"/>
          <w:bottom w:val="nil"/>
          <w:right w:val="nil"/>
          <w:between w:val="nil"/>
        </w:pBdr>
        <w:tabs>
          <w:tab w:val="left" w:pos="7557"/>
        </w:tabs>
        <w:spacing w:after="0" w:line="360" w:lineRule="auto"/>
        <w:ind w:left="90" w:right="-870" w:firstLine="0"/>
        <w:jc w:val="both"/>
      </w:pPr>
      <w:r>
        <w:rPr>
          <w:color w:val="000000"/>
        </w:rPr>
        <w:t>Tujuan Penelitian</w:t>
      </w:r>
      <w:r>
        <w:rPr>
          <w:color w:val="000000"/>
        </w:rPr>
        <w:tab/>
        <w:t>53</w:t>
      </w:r>
    </w:p>
    <w:p w14:paraId="73EA60CE" w14:textId="77777777" w:rsidR="000A6121" w:rsidRDefault="00000000">
      <w:pPr>
        <w:pStyle w:val="Normal1e5a387f-3537-413c-86dd-8247bcb4a723"/>
        <w:numPr>
          <w:ilvl w:val="2"/>
          <w:numId w:val="7"/>
        </w:numPr>
        <w:pBdr>
          <w:top w:val="nil"/>
          <w:left w:val="nil"/>
          <w:bottom w:val="nil"/>
          <w:right w:val="nil"/>
          <w:between w:val="nil"/>
        </w:pBdr>
        <w:tabs>
          <w:tab w:val="left" w:pos="7557"/>
        </w:tabs>
        <w:spacing w:after="0" w:line="360" w:lineRule="auto"/>
        <w:ind w:left="90" w:right="-870" w:firstLine="0"/>
        <w:jc w:val="both"/>
      </w:pPr>
      <w:r>
        <w:rPr>
          <w:color w:val="000000"/>
        </w:rPr>
        <w:t>Metodologi Penelitian</w:t>
      </w:r>
      <w:r>
        <w:rPr>
          <w:color w:val="000000"/>
        </w:rPr>
        <w:tab/>
        <w:t>54</w:t>
      </w:r>
    </w:p>
    <w:p w14:paraId="0190C749" w14:textId="77777777" w:rsidR="000A6121" w:rsidRDefault="00000000">
      <w:pPr>
        <w:pStyle w:val="Normal1e5a387f-3537-413c-86dd-8247bcb4a723"/>
        <w:numPr>
          <w:ilvl w:val="2"/>
          <w:numId w:val="7"/>
        </w:numPr>
        <w:pBdr>
          <w:top w:val="nil"/>
          <w:left w:val="nil"/>
          <w:bottom w:val="nil"/>
          <w:right w:val="nil"/>
          <w:between w:val="nil"/>
        </w:pBdr>
        <w:tabs>
          <w:tab w:val="left" w:pos="7557"/>
        </w:tabs>
        <w:spacing w:after="0" w:line="360" w:lineRule="auto"/>
        <w:ind w:left="90" w:right="-870" w:firstLine="0"/>
        <w:jc w:val="both"/>
      </w:pPr>
      <w:r>
        <w:rPr>
          <w:color w:val="000000"/>
        </w:rPr>
        <w:t>Analisa Data dan Pembahasan</w:t>
      </w:r>
      <w:r>
        <w:rPr>
          <w:color w:val="000000"/>
        </w:rPr>
        <w:tab/>
        <w:t>57</w:t>
      </w:r>
    </w:p>
    <w:p w14:paraId="2A39E628" w14:textId="77777777" w:rsidR="000A6121" w:rsidRDefault="00000000">
      <w:pPr>
        <w:pStyle w:val="Normal1e5a387f-3537-413c-86dd-8247bcb4a723"/>
        <w:numPr>
          <w:ilvl w:val="2"/>
          <w:numId w:val="7"/>
        </w:numPr>
        <w:pBdr>
          <w:top w:val="nil"/>
          <w:left w:val="nil"/>
          <w:bottom w:val="nil"/>
          <w:right w:val="nil"/>
          <w:between w:val="nil"/>
        </w:pBdr>
        <w:tabs>
          <w:tab w:val="left" w:pos="7557"/>
        </w:tabs>
        <w:spacing w:after="0" w:line="360" w:lineRule="auto"/>
        <w:ind w:left="90" w:right="-870" w:firstLine="0"/>
        <w:jc w:val="both"/>
      </w:pPr>
      <w:r>
        <w:rPr>
          <w:color w:val="000000"/>
        </w:rPr>
        <w:t>Kesimpulan Penelitian</w:t>
      </w:r>
      <w:r>
        <w:rPr>
          <w:color w:val="000000"/>
        </w:rPr>
        <w:tab/>
        <w:t>71</w:t>
      </w:r>
    </w:p>
    <w:p w14:paraId="0A3F4D93" w14:textId="77777777" w:rsidR="000A6121" w:rsidRDefault="00000000">
      <w:pPr>
        <w:pStyle w:val="Normal1e5a387f-3537-413c-86dd-8247bcb4a723"/>
        <w:numPr>
          <w:ilvl w:val="1"/>
          <w:numId w:val="7"/>
        </w:numPr>
        <w:pBdr>
          <w:top w:val="nil"/>
          <w:left w:val="nil"/>
          <w:bottom w:val="nil"/>
          <w:right w:val="nil"/>
          <w:between w:val="nil"/>
        </w:pBdr>
        <w:tabs>
          <w:tab w:val="left" w:pos="7557"/>
        </w:tabs>
        <w:spacing w:after="0" w:line="360" w:lineRule="auto"/>
        <w:ind w:left="90" w:right="-870" w:firstLine="0"/>
        <w:jc w:val="both"/>
      </w:pPr>
      <w:r>
        <w:rPr>
          <w:color w:val="000000"/>
        </w:rPr>
        <w:t>Kegiatan Magang</w:t>
      </w:r>
      <w:r>
        <w:rPr>
          <w:color w:val="000000"/>
        </w:rPr>
        <w:tab/>
        <w:t>77</w:t>
      </w:r>
    </w:p>
    <w:p w14:paraId="398FB27E" w14:textId="77777777" w:rsidR="000A6121" w:rsidRDefault="00000000">
      <w:pPr>
        <w:pStyle w:val="Normal1e5a387f-3537-413c-86dd-8247bcb4a723"/>
        <w:tabs>
          <w:tab w:val="left" w:pos="7557"/>
        </w:tabs>
        <w:spacing w:line="360" w:lineRule="auto"/>
        <w:ind w:left="90" w:right="-870" w:firstLine="0"/>
        <w:jc w:val="both"/>
      </w:pPr>
      <w:r>
        <w:rPr>
          <w:b/>
          <w:bCs/>
        </w:rPr>
        <w:t>BAB V PENUTUP</w:t>
      </w:r>
      <w:r>
        <w:rPr>
          <w:b/>
          <w:bCs/>
        </w:rPr>
        <w:tab/>
      </w:r>
      <w:r>
        <w:t>79</w:t>
      </w:r>
    </w:p>
    <w:p w14:paraId="58BF62CD" w14:textId="77777777" w:rsidR="000A6121" w:rsidRDefault="00000000">
      <w:pPr>
        <w:pStyle w:val="Normal1e5a387f-3537-413c-86dd-8247bcb4a723"/>
        <w:numPr>
          <w:ilvl w:val="1"/>
          <w:numId w:val="8"/>
        </w:numPr>
        <w:pBdr>
          <w:top w:val="nil"/>
          <w:left w:val="nil"/>
          <w:bottom w:val="nil"/>
          <w:right w:val="nil"/>
          <w:between w:val="nil"/>
        </w:pBdr>
        <w:tabs>
          <w:tab w:val="left" w:pos="7557"/>
        </w:tabs>
        <w:spacing w:after="0" w:line="360" w:lineRule="auto"/>
        <w:ind w:left="90" w:right="-870" w:firstLine="0"/>
        <w:jc w:val="both"/>
      </w:pPr>
      <w:r>
        <w:rPr>
          <w:color w:val="000000"/>
        </w:rPr>
        <w:t>Kesimpulan</w:t>
      </w:r>
      <w:r>
        <w:rPr>
          <w:color w:val="000000"/>
        </w:rPr>
        <w:tab/>
        <w:t>79</w:t>
      </w:r>
    </w:p>
    <w:p w14:paraId="413E3E85" w14:textId="77777777" w:rsidR="000A6121" w:rsidRDefault="00000000">
      <w:pPr>
        <w:pStyle w:val="Normal1e5a387f-3537-413c-86dd-8247bcb4a723"/>
        <w:numPr>
          <w:ilvl w:val="1"/>
          <w:numId w:val="8"/>
        </w:numPr>
        <w:pBdr>
          <w:top w:val="nil"/>
          <w:left w:val="nil"/>
          <w:bottom w:val="nil"/>
          <w:right w:val="nil"/>
          <w:between w:val="nil"/>
        </w:pBdr>
        <w:tabs>
          <w:tab w:val="left" w:pos="7557"/>
        </w:tabs>
        <w:spacing w:after="0" w:line="360" w:lineRule="auto"/>
        <w:ind w:left="90" w:right="-870" w:firstLine="0"/>
        <w:jc w:val="both"/>
      </w:pPr>
      <w:r>
        <w:rPr>
          <w:color w:val="000000"/>
        </w:rPr>
        <w:t>Saran</w:t>
      </w:r>
      <w:r>
        <w:rPr>
          <w:color w:val="000000"/>
        </w:rPr>
        <w:tab/>
        <w:t>79</w:t>
      </w:r>
    </w:p>
    <w:p w14:paraId="0BF14B50" w14:textId="77777777" w:rsidR="000A6121" w:rsidRDefault="00000000">
      <w:pPr>
        <w:pStyle w:val="Normal1e5a387f-3537-413c-86dd-8247bcb4a723"/>
        <w:tabs>
          <w:tab w:val="left" w:pos="7557"/>
        </w:tabs>
        <w:spacing w:line="360" w:lineRule="auto"/>
        <w:ind w:left="90" w:right="-870" w:firstLine="0"/>
        <w:jc w:val="both"/>
      </w:pPr>
      <w:r>
        <w:rPr>
          <w:b/>
          <w:bCs/>
        </w:rPr>
        <w:t>DAFTAR PUSTAKA</w:t>
      </w:r>
      <w:r>
        <w:tab/>
        <w:t>vii</w:t>
      </w:r>
    </w:p>
    <w:p w14:paraId="42E2EB1E" w14:textId="77777777" w:rsidR="000A6121" w:rsidRDefault="00000000">
      <w:pPr>
        <w:pStyle w:val="Normal1e5a387f-3537-413c-86dd-8247bcb4a723"/>
        <w:tabs>
          <w:tab w:val="left" w:pos="7557"/>
        </w:tabs>
        <w:spacing w:line="360" w:lineRule="auto"/>
        <w:ind w:left="90" w:firstLine="0"/>
        <w:jc w:val="both"/>
      </w:pPr>
      <w:sdt>
        <w:sdtPr>
          <w:tag w:val="goog_rdk_1"/>
          <w:id w:val="196875275"/>
        </w:sdtPr>
        <w:sdtContent>
          <w:commentRangeStart w:id="6"/>
        </w:sdtContent>
      </w:sdt>
      <w:r>
        <w:rPr>
          <w:b/>
          <w:bCs/>
        </w:rPr>
        <w:t>LAMPIRAN</w:t>
      </w:r>
      <w:commentRangeEnd w:id="6"/>
      <w:r>
        <w:rPr>
          <w:rStyle w:val="CommentReference"/>
          <w:b/>
          <w:bCs/>
          <w:sz w:val="24"/>
          <w:szCs w:val="24"/>
        </w:rPr>
        <w:commentReference w:id="6"/>
      </w:r>
      <w:r>
        <w:rPr>
          <w:b/>
          <w:bCs/>
        </w:rPr>
        <w:tab/>
      </w:r>
      <w:r>
        <w:t>viii</w:t>
      </w:r>
    </w:p>
    <w:p w14:paraId="64971AAD" w14:textId="77777777" w:rsidR="000A6121" w:rsidRDefault="00000000">
      <w:pPr>
        <w:pStyle w:val="Normal1e5a387f-3537-413c-86dd-8247bcb4a723"/>
        <w:widowControl w:val="0"/>
        <w:numPr>
          <w:ilvl w:val="0"/>
          <w:numId w:val="9"/>
        </w:numPr>
        <w:pBdr>
          <w:top w:val="nil"/>
          <w:left w:val="nil"/>
          <w:bottom w:val="nil"/>
          <w:right w:val="nil"/>
          <w:between w:val="nil"/>
        </w:pBdr>
        <w:tabs>
          <w:tab w:val="left" w:pos="7938"/>
        </w:tabs>
        <w:spacing w:after="0"/>
        <w:ind w:right="-690"/>
        <w:jc w:val="both"/>
      </w:pPr>
      <w:r>
        <w:rPr>
          <w:color w:val="000000"/>
        </w:rPr>
        <w:t>Copy Surat Panggilan Magang/KP</w:t>
      </w:r>
    </w:p>
    <w:p w14:paraId="13E73D56" w14:textId="77777777" w:rsidR="000A6121" w:rsidRDefault="00000000">
      <w:pPr>
        <w:pStyle w:val="Normal1e5a387f-3537-413c-86dd-8247bcb4a723"/>
        <w:widowControl w:val="0"/>
        <w:numPr>
          <w:ilvl w:val="0"/>
          <w:numId w:val="9"/>
        </w:numPr>
        <w:pBdr>
          <w:top w:val="nil"/>
          <w:left w:val="nil"/>
          <w:bottom w:val="nil"/>
          <w:right w:val="nil"/>
          <w:between w:val="nil"/>
        </w:pBdr>
        <w:tabs>
          <w:tab w:val="left" w:pos="7938"/>
        </w:tabs>
        <w:spacing w:after="0"/>
        <w:jc w:val="both"/>
      </w:pPr>
      <w:r>
        <w:rPr>
          <w:color w:val="000000"/>
        </w:rPr>
        <w:t>Copy Surat Keterangan Menyelesaikan Magang/KP</w:t>
      </w:r>
    </w:p>
    <w:p w14:paraId="2928C198" w14:textId="77777777" w:rsidR="000A6121" w:rsidRDefault="00000000">
      <w:pPr>
        <w:pStyle w:val="Normal1e5a387f-3537-413c-86dd-8247bcb4a723"/>
        <w:widowControl w:val="0"/>
        <w:numPr>
          <w:ilvl w:val="0"/>
          <w:numId w:val="9"/>
        </w:numPr>
        <w:pBdr>
          <w:top w:val="nil"/>
          <w:left w:val="nil"/>
          <w:bottom w:val="nil"/>
          <w:right w:val="nil"/>
          <w:between w:val="nil"/>
        </w:pBdr>
        <w:tabs>
          <w:tab w:val="left" w:pos="7938"/>
        </w:tabs>
        <w:spacing w:after="0"/>
        <w:jc w:val="both"/>
      </w:pPr>
      <w:r>
        <w:rPr>
          <w:color w:val="000000"/>
        </w:rPr>
        <w:t>Copy Sertifikat Magang/KP (bila ada)</w:t>
      </w:r>
    </w:p>
    <w:p w14:paraId="1B97A449" w14:textId="77777777" w:rsidR="000A6121" w:rsidRDefault="00000000">
      <w:pPr>
        <w:pStyle w:val="Normal1e5a387f-3537-413c-86dd-8247bcb4a723"/>
        <w:widowControl w:val="0"/>
        <w:numPr>
          <w:ilvl w:val="0"/>
          <w:numId w:val="9"/>
        </w:numPr>
        <w:pBdr>
          <w:top w:val="nil"/>
          <w:left w:val="nil"/>
          <w:bottom w:val="nil"/>
          <w:right w:val="nil"/>
          <w:between w:val="nil"/>
        </w:pBdr>
        <w:tabs>
          <w:tab w:val="left" w:pos="7938"/>
        </w:tabs>
        <w:spacing w:after="0"/>
        <w:jc w:val="both"/>
      </w:pPr>
      <w:r>
        <w:rPr>
          <w:color w:val="000000"/>
        </w:rPr>
        <w:t>Copy Daftar Hadir Magang</w:t>
      </w:r>
    </w:p>
    <w:p w14:paraId="2386439C" w14:textId="77777777" w:rsidR="000A6121" w:rsidRDefault="00000000">
      <w:pPr>
        <w:pStyle w:val="Normal1e5a387f-3537-413c-86dd-8247bcb4a723"/>
        <w:widowControl w:val="0"/>
        <w:numPr>
          <w:ilvl w:val="0"/>
          <w:numId w:val="9"/>
        </w:numPr>
        <w:pBdr>
          <w:top w:val="nil"/>
          <w:left w:val="nil"/>
          <w:bottom w:val="nil"/>
          <w:right w:val="nil"/>
          <w:between w:val="nil"/>
        </w:pBdr>
        <w:tabs>
          <w:tab w:val="left" w:pos="7938"/>
        </w:tabs>
        <w:spacing w:after="0"/>
        <w:jc w:val="both"/>
      </w:pPr>
      <w:r>
        <w:rPr>
          <w:color w:val="000000"/>
        </w:rPr>
        <w:t>Foto Kegiatan Magang/KP</w:t>
      </w:r>
    </w:p>
    <w:p w14:paraId="70DC8F43" w14:textId="77777777" w:rsidR="000A6121" w:rsidRDefault="000A6121">
      <w:pPr>
        <w:pStyle w:val="Normal1e5a387f-3537-413c-86dd-8247bcb4a723"/>
        <w:tabs>
          <w:tab w:val="left" w:pos="7938"/>
        </w:tabs>
        <w:spacing w:line="360" w:lineRule="auto"/>
        <w:ind w:left="0" w:firstLine="0"/>
        <w:jc w:val="both"/>
      </w:pPr>
    </w:p>
    <w:p w14:paraId="5870E424" w14:textId="77777777" w:rsidR="000A6121" w:rsidRDefault="000A6121">
      <w:pPr>
        <w:pStyle w:val="Normal1e5a387f-3537-413c-86dd-8247bcb4a723"/>
        <w:tabs>
          <w:tab w:val="left" w:pos="7938"/>
        </w:tabs>
        <w:spacing w:line="360" w:lineRule="auto"/>
        <w:jc w:val="both"/>
      </w:pPr>
    </w:p>
    <w:p w14:paraId="3C91FD72" w14:textId="77777777" w:rsidR="000A6121" w:rsidRDefault="000A6121">
      <w:pPr>
        <w:pStyle w:val="Normal1e5a387f-3537-413c-86dd-8247bcb4a723"/>
        <w:tabs>
          <w:tab w:val="left" w:pos="7938"/>
        </w:tabs>
        <w:spacing w:line="360" w:lineRule="auto"/>
        <w:ind w:left="0" w:firstLine="0"/>
        <w:jc w:val="both"/>
        <w:sectPr w:rsidR="000A6121">
          <w:headerReference w:type="default" r:id="rId18"/>
          <w:footerReference w:type="default" r:id="rId19"/>
          <w:pgSz w:w="11907" w:h="16839"/>
          <w:pgMar w:top="1956" w:right="1701" w:bottom="1701" w:left="2268" w:header="720" w:footer="720" w:gutter="0"/>
          <w:pgNumType w:start="4"/>
          <w:cols w:space="720"/>
        </w:sectPr>
      </w:pPr>
    </w:p>
    <w:p w14:paraId="47B4C991" w14:textId="77777777" w:rsidR="000A6121" w:rsidRDefault="000A6121">
      <w:pPr>
        <w:pStyle w:val="Normal1e5a387f-3537-413c-86dd-8247bcb4a723"/>
        <w:widowControl w:val="0"/>
        <w:pBdr>
          <w:top w:val="nil"/>
          <w:left w:val="nil"/>
          <w:bottom w:val="nil"/>
          <w:right w:val="nil"/>
          <w:between w:val="nil"/>
        </w:pBdr>
        <w:spacing w:after="0" w:line="276" w:lineRule="auto"/>
        <w:ind w:left="0" w:firstLine="0"/>
      </w:pPr>
    </w:p>
    <w:p w14:paraId="7DA5A0A1" w14:textId="77777777" w:rsidR="000A6121" w:rsidRDefault="00000000">
      <w:pPr>
        <w:pStyle w:val="Normal1e5a387f-3537-413c-86dd-8247bcb4a723"/>
        <w:widowControl w:val="0"/>
        <w:spacing w:after="0"/>
        <w:jc w:val="center"/>
        <w:rPr>
          <w:b/>
          <w:bCs/>
          <w:sz w:val="32"/>
          <w:szCs w:val="32"/>
        </w:rPr>
      </w:pPr>
      <w:r>
        <w:rPr>
          <w:b/>
          <w:bCs/>
          <w:sz w:val="32"/>
          <w:szCs w:val="32"/>
        </w:rPr>
        <w:t>BAB I</w:t>
      </w:r>
    </w:p>
    <w:p w14:paraId="56104257" w14:textId="77777777" w:rsidR="000A6121" w:rsidRDefault="00000000">
      <w:pPr>
        <w:pStyle w:val="Normal1e5a387f-3537-413c-86dd-8247bcb4a723"/>
        <w:widowControl w:val="0"/>
        <w:jc w:val="center"/>
        <w:rPr>
          <w:b/>
          <w:bCs/>
          <w:sz w:val="32"/>
          <w:szCs w:val="32"/>
        </w:rPr>
      </w:pPr>
      <w:r>
        <w:rPr>
          <w:b/>
          <w:bCs/>
          <w:sz w:val="32"/>
          <w:szCs w:val="32"/>
        </w:rPr>
        <w:t>PENDAHULUAN</w:t>
      </w:r>
    </w:p>
    <w:p w14:paraId="48CDD534" w14:textId="77777777" w:rsidR="000A6121" w:rsidRDefault="00000000">
      <w:pPr>
        <w:pStyle w:val="Normal1e5a387f-3537-413c-86dd-8247bcb4a723"/>
        <w:numPr>
          <w:ilvl w:val="1"/>
          <w:numId w:val="10"/>
        </w:numPr>
        <w:pBdr>
          <w:top w:val="nil"/>
          <w:left w:val="nil"/>
          <w:bottom w:val="nil"/>
          <w:right w:val="nil"/>
          <w:between w:val="nil"/>
        </w:pBdr>
        <w:spacing w:after="0" w:line="360" w:lineRule="auto"/>
        <w:ind w:left="709" w:hanging="619"/>
        <w:jc w:val="both"/>
        <w:rPr>
          <w:b/>
          <w:bCs/>
          <w:color w:val="000000"/>
        </w:rPr>
      </w:pPr>
      <w:r>
        <w:rPr>
          <w:b/>
          <w:bCs/>
          <w:color w:val="000000"/>
        </w:rPr>
        <w:t>Latar Belakang</w:t>
      </w:r>
    </w:p>
    <w:p w14:paraId="1B78FE50" w14:textId="77777777" w:rsidR="000A6121" w:rsidRDefault="00000000">
      <w:pPr>
        <w:pStyle w:val="Normal1e5a387f-3537-413c-86dd-8247bcb4a723"/>
        <w:numPr>
          <w:ilvl w:val="1"/>
          <w:numId w:val="10"/>
        </w:numPr>
        <w:pBdr>
          <w:top w:val="nil"/>
          <w:left w:val="nil"/>
          <w:bottom w:val="nil"/>
          <w:right w:val="nil"/>
          <w:between w:val="nil"/>
        </w:pBdr>
        <w:spacing w:after="0" w:line="360" w:lineRule="auto"/>
        <w:ind w:left="709" w:hanging="619"/>
        <w:jc w:val="both"/>
        <w:rPr>
          <w:b/>
          <w:bCs/>
          <w:color w:val="000000"/>
        </w:rPr>
      </w:pPr>
      <w:r>
        <w:rPr>
          <w:b/>
          <w:bCs/>
          <w:color w:val="000000"/>
        </w:rPr>
        <w:t>Tujuan dan Manfaat</w:t>
      </w:r>
    </w:p>
    <w:p w14:paraId="0BC1156A" w14:textId="77777777" w:rsidR="000A6121" w:rsidRDefault="00000000">
      <w:pPr>
        <w:pStyle w:val="Normal1e5a387f-3537-413c-86dd-8247bcb4a723"/>
        <w:numPr>
          <w:ilvl w:val="2"/>
          <w:numId w:val="10"/>
        </w:numPr>
        <w:pBdr>
          <w:top w:val="nil"/>
          <w:left w:val="nil"/>
          <w:bottom w:val="nil"/>
          <w:right w:val="nil"/>
          <w:between w:val="nil"/>
        </w:pBdr>
        <w:spacing w:after="0" w:line="360" w:lineRule="auto"/>
        <w:ind w:left="270" w:hanging="180"/>
        <w:jc w:val="both"/>
        <w:rPr>
          <w:b/>
          <w:bCs/>
          <w:color w:val="548DD4"/>
        </w:rPr>
      </w:pPr>
      <w:r>
        <w:rPr>
          <w:b/>
          <w:bCs/>
          <w:color w:val="000000"/>
        </w:rPr>
        <w:t xml:space="preserve">Tujuan </w:t>
      </w:r>
      <w:r>
        <w:rPr>
          <w:b/>
          <w:bCs/>
          <w:color w:val="548DD4"/>
        </w:rPr>
        <w:t>(jabarkan berdasar tujuan umum dan khusus)</w:t>
      </w:r>
    </w:p>
    <w:p w14:paraId="095F2887" w14:textId="77777777" w:rsidR="000A6121" w:rsidRDefault="00000000">
      <w:pPr>
        <w:pStyle w:val="Normal1e5a387f-3537-413c-86dd-8247bcb4a723"/>
        <w:keepNext/>
        <w:keepLines/>
        <w:numPr>
          <w:ilvl w:val="0"/>
          <w:numId w:val="11"/>
        </w:numPr>
        <w:tabs>
          <w:tab w:val="left" w:pos="7368"/>
        </w:tabs>
        <w:spacing w:after="0" w:line="360" w:lineRule="auto"/>
        <w:ind w:hanging="630"/>
        <w:jc w:val="both"/>
        <w:rPr>
          <w:b/>
          <w:bCs/>
        </w:rPr>
      </w:pPr>
      <w:r>
        <w:rPr>
          <w:b/>
          <w:bCs/>
        </w:rPr>
        <w:t>Umum</w:t>
      </w:r>
      <w:r>
        <w:rPr>
          <w:b/>
          <w:bCs/>
        </w:rPr>
        <w:tab/>
      </w:r>
    </w:p>
    <w:p w14:paraId="22A26C2E" w14:textId="77777777" w:rsidR="000A6121" w:rsidRDefault="00000000">
      <w:pPr>
        <w:pStyle w:val="Normal1e5a387f-3537-413c-86dd-8247bcb4a723"/>
        <w:numPr>
          <w:ilvl w:val="0"/>
          <w:numId w:val="12"/>
        </w:numPr>
        <w:spacing w:after="0" w:line="360" w:lineRule="auto"/>
        <w:ind w:hanging="630"/>
        <w:jc w:val="both"/>
        <w:rPr>
          <w:color w:val="548DD4"/>
        </w:rPr>
      </w:pPr>
      <w:sdt>
        <w:sdtPr>
          <w:tag w:val="goog_rdk_0"/>
          <w:id w:val="909602422"/>
        </w:sdtPr>
        <w:sdtContent>
          <w:commentRangeStart w:id="7"/>
        </w:sdtContent>
      </w:sdt>
      <w:r>
        <w:rPr>
          <w:color w:val="548DD4"/>
        </w:rPr>
        <w:t xml:space="preserve">Memperoleh pengalaman kerja dan mendapat peluang untuk dapat </w:t>
      </w:r>
      <w:commentRangeEnd w:id="7"/>
      <w:r>
        <w:rPr>
          <w:rStyle w:val="CommentReference"/>
          <w:color w:val="548DD4"/>
          <w:sz w:val="24"/>
          <w:szCs w:val="24"/>
        </w:rPr>
        <w:commentReference w:id="7"/>
      </w:r>
      <w:r>
        <w:rPr>
          <w:color w:val="548DD4"/>
        </w:rPr>
        <w:t>berlatih menangani permasalahan di masyarakat.</w:t>
      </w:r>
    </w:p>
    <w:p w14:paraId="0D29B764" w14:textId="77777777" w:rsidR="000A6121" w:rsidRDefault="00000000">
      <w:pPr>
        <w:pStyle w:val="Normal1e5a387f-3537-413c-86dd-8247bcb4a723"/>
        <w:numPr>
          <w:ilvl w:val="0"/>
          <w:numId w:val="12"/>
        </w:numPr>
        <w:spacing w:after="0" w:line="360" w:lineRule="auto"/>
        <w:ind w:hanging="630"/>
        <w:jc w:val="both"/>
        <w:rPr>
          <w:color w:val="548DD4"/>
        </w:rPr>
      </w:pPr>
      <w:r>
        <w:rPr>
          <w:color w:val="548DD4"/>
        </w:rPr>
        <w:t>Dll</w:t>
      </w:r>
    </w:p>
    <w:p w14:paraId="146D3838" w14:textId="77777777" w:rsidR="000A6121" w:rsidRDefault="000A6121">
      <w:pPr>
        <w:pStyle w:val="Normal1e5a387f-3537-413c-86dd-8247bcb4a723"/>
        <w:spacing w:after="0" w:line="360" w:lineRule="auto"/>
        <w:ind w:left="425" w:hanging="335"/>
        <w:jc w:val="both"/>
      </w:pPr>
    </w:p>
    <w:p w14:paraId="3D127B5C" w14:textId="77777777" w:rsidR="000A6121" w:rsidRDefault="00000000">
      <w:pPr>
        <w:pStyle w:val="Normal1e5a387f-3537-413c-86dd-8247bcb4a723"/>
        <w:spacing w:after="0" w:line="360" w:lineRule="auto"/>
        <w:ind w:firstLine="90"/>
        <w:jc w:val="both"/>
        <w:rPr>
          <w:b/>
          <w:bCs/>
        </w:rPr>
      </w:pPr>
      <w:r>
        <w:rPr>
          <w:b/>
          <w:bCs/>
        </w:rPr>
        <w:t>B. Khusus</w:t>
      </w:r>
    </w:p>
    <w:p w14:paraId="0913490C" w14:textId="77777777" w:rsidR="000A6121" w:rsidRDefault="00000000">
      <w:pPr>
        <w:pStyle w:val="Normal1e5a387f-3537-413c-86dd-8247bcb4a723"/>
        <w:numPr>
          <w:ilvl w:val="0"/>
          <w:numId w:val="13"/>
        </w:numPr>
        <w:spacing w:after="0" w:line="360" w:lineRule="auto"/>
        <w:ind w:hanging="630"/>
        <w:jc w:val="both"/>
        <w:rPr>
          <w:color w:val="548DD4"/>
        </w:rPr>
      </w:pPr>
      <w:r>
        <w:rPr>
          <w:color w:val="548DD4"/>
        </w:rPr>
        <w:t>Untuk memenuhi beban satuan kredit semester (SKS) yang harus ditempuh sebagai persyaratan akademis di Jurusan X UISI</w:t>
      </w:r>
    </w:p>
    <w:p w14:paraId="43E615EB" w14:textId="77777777" w:rsidR="000A6121" w:rsidRDefault="00000000">
      <w:pPr>
        <w:pStyle w:val="Normal1e5a387f-3537-413c-86dd-8247bcb4a723"/>
        <w:numPr>
          <w:ilvl w:val="0"/>
          <w:numId w:val="13"/>
        </w:numPr>
        <w:spacing w:after="0" w:line="360" w:lineRule="auto"/>
        <w:ind w:hanging="630"/>
        <w:jc w:val="both"/>
        <w:rPr>
          <w:color w:val="548DD4"/>
        </w:rPr>
      </w:pPr>
      <w:r>
        <w:rPr>
          <w:color w:val="548DD4"/>
        </w:rPr>
        <w:t xml:space="preserve">Mengetahui proses </w:t>
      </w:r>
      <w:r>
        <w:rPr>
          <w:i/>
          <w:iCs/>
          <w:color w:val="548DD4"/>
        </w:rPr>
        <w:t>Quality Control</w:t>
      </w:r>
      <w:r>
        <w:rPr>
          <w:color w:val="548DD4"/>
        </w:rPr>
        <w:t xml:space="preserve"> di PT Semen Indonesia (Persero) Tbk.</w:t>
      </w:r>
    </w:p>
    <w:p w14:paraId="6CE3B9ED" w14:textId="77777777" w:rsidR="000A6121" w:rsidRDefault="00000000">
      <w:pPr>
        <w:pStyle w:val="Normal1e5a387f-3537-413c-86dd-8247bcb4a723"/>
        <w:numPr>
          <w:ilvl w:val="0"/>
          <w:numId w:val="13"/>
        </w:numPr>
        <w:spacing w:after="0" w:line="360" w:lineRule="auto"/>
        <w:ind w:hanging="630"/>
        <w:jc w:val="both"/>
        <w:rPr>
          <w:color w:val="548DD4"/>
        </w:rPr>
      </w:pPr>
      <w:r>
        <w:rPr>
          <w:color w:val="548DD4"/>
        </w:rPr>
        <w:t>dll</w:t>
      </w:r>
    </w:p>
    <w:p w14:paraId="7760A5F7" w14:textId="77777777" w:rsidR="000A6121" w:rsidRDefault="00000000">
      <w:pPr>
        <w:pStyle w:val="Normal1e5a387f-3537-413c-86dd-8247bcb4a723"/>
        <w:numPr>
          <w:ilvl w:val="2"/>
          <w:numId w:val="10"/>
        </w:numPr>
        <w:pBdr>
          <w:top w:val="nil"/>
          <w:left w:val="nil"/>
          <w:bottom w:val="nil"/>
          <w:right w:val="nil"/>
          <w:between w:val="nil"/>
        </w:pBdr>
        <w:spacing w:after="0" w:line="360" w:lineRule="auto"/>
        <w:ind w:left="709" w:hanging="619"/>
        <w:jc w:val="both"/>
        <w:rPr>
          <w:b/>
          <w:bCs/>
          <w:color w:val="000000"/>
        </w:rPr>
      </w:pPr>
      <w:r>
        <w:rPr>
          <w:b/>
          <w:bCs/>
          <w:color w:val="000000"/>
        </w:rPr>
        <w:t>Manfaat</w:t>
      </w:r>
    </w:p>
    <w:p w14:paraId="51CBF216" w14:textId="77777777" w:rsidR="000A6121" w:rsidRDefault="00000000">
      <w:pPr>
        <w:pStyle w:val="Normal1e5a387f-3537-413c-86dd-8247bcb4a723"/>
        <w:spacing w:after="0" w:line="360" w:lineRule="auto"/>
        <w:ind w:left="567" w:hanging="477"/>
        <w:jc w:val="both"/>
      </w:pPr>
      <w:r>
        <w:t>Manfaat dari pelaksanaan magang (</w:t>
      </w:r>
      <w:r>
        <w:rPr>
          <w:color w:val="FF0000"/>
        </w:rPr>
        <w:t>Studi kasus</w:t>
      </w:r>
      <w:r>
        <w:t xml:space="preserve">) di </w:t>
      </w:r>
      <w:r>
        <w:rPr>
          <w:color w:val="548DD4"/>
        </w:rPr>
        <w:t>PT Semen Indonesia (Persero) Tbk</w:t>
      </w:r>
      <w:r>
        <w:t xml:space="preserve"> adalah sebagai berikut:</w:t>
      </w:r>
    </w:p>
    <w:p w14:paraId="18130B7D" w14:textId="77777777" w:rsidR="000A6121" w:rsidRDefault="00000000">
      <w:pPr>
        <w:pStyle w:val="Normal1e5a387f-3537-413c-86dd-8247bcb4a723"/>
        <w:numPr>
          <w:ilvl w:val="0"/>
          <w:numId w:val="14"/>
        </w:numPr>
        <w:spacing w:after="0" w:line="360" w:lineRule="auto"/>
        <w:ind w:left="927" w:hanging="837"/>
        <w:jc w:val="both"/>
      </w:pPr>
      <w:r>
        <w:t xml:space="preserve">Bagi Perguruan Tinggi </w:t>
      </w:r>
    </w:p>
    <w:p w14:paraId="2DAC778E" w14:textId="77777777" w:rsidR="000A6121" w:rsidRDefault="00000000">
      <w:pPr>
        <w:pStyle w:val="Normal1e5a387f-3537-413c-86dd-8247bcb4a723"/>
        <w:spacing w:after="0" w:line="360" w:lineRule="auto"/>
        <w:ind w:left="927" w:hanging="837"/>
        <w:jc w:val="both"/>
        <w:rPr>
          <w:color w:val="548DD4"/>
        </w:rPr>
      </w:pPr>
      <w:r>
        <w:rPr>
          <w:color w:val="548DD4"/>
        </w:rPr>
        <w:t>Sebutkan manfaatnya!</w:t>
      </w:r>
    </w:p>
    <w:p w14:paraId="4C733E74" w14:textId="77777777" w:rsidR="000A6121" w:rsidRDefault="00000000">
      <w:pPr>
        <w:pStyle w:val="Normal1e5a387f-3537-413c-86dd-8247bcb4a723"/>
        <w:numPr>
          <w:ilvl w:val="0"/>
          <w:numId w:val="14"/>
        </w:numPr>
        <w:spacing w:after="0" w:line="360" w:lineRule="auto"/>
        <w:ind w:left="900" w:hanging="810"/>
        <w:jc w:val="both"/>
      </w:pPr>
      <w:r>
        <w:t>Bagi Perusahaan</w:t>
      </w:r>
    </w:p>
    <w:p w14:paraId="7C2FC6FF" w14:textId="77777777" w:rsidR="000A6121" w:rsidRDefault="00000000">
      <w:pPr>
        <w:pStyle w:val="Normal1e5a387f-3537-413c-86dd-8247bcb4a723"/>
        <w:spacing w:after="0" w:line="360" w:lineRule="auto"/>
        <w:ind w:left="720" w:hanging="630"/>
        <w:jc w:val="both"/>
        <w:rPr>
          <w:color w:val="548DD4"/>
        </w:rPr>
      </w:pPr>
      <w:r>
        <w:rPr>
          <w:color w:val="548DD4"/>
        </w:rPr>
        <w:t>Sebutkan manfaatnya!</w:t>
      </w:r>
    </w:p>
    <w:p w14:paraId="4FF22331" w14:textId="77777777" w:rsidR="000A6121" w:rsidRDefault="00000000">
      <w:pPr>
        <w:pStyle w:val="Normal1e5a387f-3537-413c-86dd-8247bcb4a723"/>
        <w:numPr>
          <w:ilvl w:val="0"/>
          <w:numId w:val="14"/>
        </w:numPr>
        <w:spacing w:after="0" w:line="360" w:lineRule="auto"/>
        <w:ind w:left="851" w:hanging="761"/>
        <w:jc w:val="both"/>
      </w:pPr>
      <w:r>
        <w:t>Bagi Mahasiswa</w:t>
      </w:r>
    </w:p>
    <w:p w14:paraId="173CE0B3" w14:textId="77777777" w:rsidR="000A6121" w:rsidRDefault="00000000">
      <w:pPr>
        <w:pStyle w:val="Normal1e5a387f-3537-413c-86dd-8247bcb4a723"/>
        <w:spacing w:after="0" w:line="360" w:lineRule="auto"/>
        <w:ind w:left="720" w:hanging="630"/>
        <w:jc w:val="both"/>
      </w:pPr>
      <w:r>
        <w:rPr>
          <w:color w:val="548DD4"/>
        </w:rPr>
        <w:t>Sebutkan manfaatnya!</w:t>
      </w:r>
    </w:p>
    <w:p w14:paraId="1584FAF6" w14:textId="77777777" w:rsidR="000A6121" w:rsidRDefault="00000000">
      <w:pPr>
        <w:pStyle w:val="Normal1e5a387f-3537-413c-86dd-8247bcb4a723"/>
        <w:numPr>
          <w:ilvl w:val="1"/>
          <w:numId w:val="10"/>
        </w:numPr>
        <w:pBdr>
          <w:top w:val="nil"/>
          <w:left w:val="nil"/>
          <w:bottom w:val="nil"/>
          <w:right w:val="nil"/>
          <w:between w:val="nil"/>
        </w:pBdr>
        <w:spacing w:after="0" w:line="360" w:lineRule="auto"/>
        <w:ind w:left="709" w:hanging="619"/>
        <w:jc w:val="both"/>
        <w:rPr>
          <w:b/>
          <w:bCs/>
          <w:color w:val="000000"/>
        </w:rPr>
      </w:pPr>
      <w:r>
        <w:rPr>
          <w:b/>
          <w:bCs/>
        </w:rPr>
        <w:t>Teknik</w:t>
      </w:r>
      <w:r>
        <w:rPr>
          <w:b/>
          <w:bCs/>
          <w:color w:val="000000"/>
        </w:rPr>
        <w:t xml:space="preserve"> Pengumpulan Data</w:t>
      </w:r>
    </w:p>
    <w:p w14:paraId="299C713B" w14:textId="77777777" w:rsidR="000A6121" w:rsidRDefault="00000000">
      <w:pPr>
        <w:pStyle w:val="Normal1e5a387f-3537-413c-86dd-8247bcb4a723"/>
        <w:spacing w:after="0" w:line="360" w:lineRule="auto"/>
        <w:ind w:left="90" w:firstLine="0"/>
        <w:jc w:val="both"/>
        <w:rPr>
          <w:color w:val="548DD4"/>
        </w:rPr>
      </w:pPr>
      <w:r>
        <w:rPr>
          <w:color w:val="548DD4"/>
        </w:rPr>
        <w:t>Sebutkan ada berapa banyak metode serta definisi dari metode yang dilakukan secara singkat (tidak detail)</w:t>
      </w:r>
    </w:p>
    <w:p w14:paraId="71B0B14F" w14:textId="77777777" w:rsidR="000A6121" w:rsidRDefault="00000000">
      <w:pPr>
        <w:pStyle w:val="Normal1e5a387f-3537-413c-86dd-8247bcb4a723"/>
        <w:spacing w:after="0" w:line="360" w:lineRule="auto"/>
        <w:ind w:left="90" w:firstLine="0"/>
        <w:jc w:val="both"/>
        <w:rPr>
          <w:color w:val="548DD4"/>
        </w:rPr>
      </w:pPr>
      <w:r>
        <w:rPr>
          <w:color w:val="548DD4"/>
        </w:rPr>
        <w:lastRenderedPageBreak/>
        <w:t xml:space="preserve">Metodologi yang digunakan untuk memperoleh data dalam pelaksanaan magang melalui empat hal yaitu metode orientasi, </w:t>
      </w:r>
      <w:r>
        <w:rPr>
          <w:i/>
          <w:iCs/>
          <w:color w:val="548DD4"/>
        </w:rPr>
        <w:t>interview  dll</w:t>
      </w:r>
      <w:r>
        <w:rPr>
          <w:color w:val="548DD4"/>
        </w:rPr>
        <w:t xml:space="preserve">, </w:t>
      </w:r>
    </w:p>
    <w:p w14:paraId="228F0B7A" w14:textId="77777777" w:rsidR="000A6121" w:rsidRDefault="00000000">
      <w:pPr>
        <w:pStyle w:val="Normal1e5a387f-3537-413c-86dd-8247bcb4a723"/>
        <w:pBdr>
          <w:top w:val="nil"/>
          <w:left w:val="nil"/>
          <w:bottom w:val="nil"/>
          <w:right w:val="nil"/>
          <w:between w:val="nil"/>
        </w:pBdr>
        <w:tabs>
          <w:tab w:val="left" w:pos="540"/>
        </w:tabs>
        <w:spacing w:after="0" w:line="360" w:lineRule="auto"/>
        <w:ind w:left="90" w:firstLine="0"/>
        <w:jc w:val="both"/>
        <w:rPr>
          <w:color w:val="000000"/>
        </w:rPr>
      </w:pPr>
      <w:r>
        <w:rPr>
          <w:color w:val="548DD4"/>
        </w:rPr>
        <w:tab/>
      </w:r>
      <w:r>
        <w:rPr>
          <w:b/>
          <w:bCs/>
          <w:i/>
          <w:iCs/>
          <w:color w:val="548DD4"/>
        </w:rPr>
        <w:t>Metode orientasi</w:t>
      </w:r>
      <w:r>
        <w:rPr>
          <w:color w:val="548DD4"/>
        </w:rPr>
        <w:t xml:space="preserve"> merupakan suatu metode pengenalan … </w:t>
      </w:r>
      <w:r>
        <w:rPr>
          <w:color w:val="548DD4"/>
        </w:rPr>
        <w:tab/>
      </w:r>
      <w:r>
        <w:rPr>
          <w:b/>
          <w:bCs/>
          <w:i/>
          <w:iCs/>
          <w:color w:val="548DD4"/>
        </w:rPr>
        <w:t>Metode Interview</w:t>
      </w:r>
      <w:r>
        <w:rPr>
          <w:color w:val="548DD4"/>
        </w:rPr>
        <w:t xml:space="preserve"> merupakan suatu metode peneliti</w:t>
      </w:r>
    </w:p>
    <w:p w14:paraId="64B810D3" w14:textId="77777777" w:rsidR="000A6121" w:rsidRDefault="00000000">
      <w:pPr>
        <w:pStyle w:val="Normal1e5a387f-3537-413c-86dd-8247bcb4a723"/>
        <w:numPr>
          <w:ilvl w:val="1"/>
          <w:numId w:val="10"/>
        </w:numPr>
        <w:pBdr>
          <w:top w:val="nil"/>
          <w:left w:val="nil"/>
          <w:bottom w:val="nil"/>
          <w:right w:val="nil"/>
          <w:between w:val="nil"/>
        </w:pBdr>
        <w:spacing w:after="0" w:line="360" w:lineRule="auto"/>
        <w:ind w:hanging="270"/>
        <w:jc w:val="both"/>
        <w:rPr>
          <w:b/>
          <w:bCs/>
          <w:color w:val="000000"/>
        </w:rPr>
      </w:pPr>
      <w:r>
        <w:rPr>
          <w:b/>
          <w:bCs/>
          <w:color w:val="000000"/>
        </w:rPr>
        <w:t>Waktu dan Tempat Pelaksanaan Magang</w:t>
      </w:r>
    </w:p>
    <w:p w14:paraId="046A4FC3" w14:textId="77777777" w:rsidR="000A6121" w:rsidRDefault="00000000">
      <w:pPr>
        <w:pStyle w:val="Normal1e5a387f-3537-413c-86dd-8247bcb4a723"/>
        <w:pBdr>
          <w:top w:val="nil"/>
          <w:left w:val="nil"/>
          <w:bottom w:val="nil"/>
          <w:right w:val="nil"/>
          <w:between w:val="nil"/>
        </w:pBdr>
        <w:spacing w:after="0" w:line="360" w:lineRule="auto"/>
        <w:ind w:left="360" w:hanging="270"/>
        <w:jc w:val="both"/>
        <w:rPr>
          <w:color w:val="548DD4"/>
        </w:rPr>
      </w:pPr>
      <w:r>
        <w:rPr>
          <w:b/>
          <w:bCs/>
          <w:color w:val="000000"/>
          <w:u w:val="single"/>
        </w:rPr>
        <w:t>Lokasi</w:t>
      </w:r>
      <w:r>
        <w:rPr>
          <w:color w:val="000000"/>
        </w:rPr>
        <w:tab/>
        <w:t xml:space="preserve">: </w:t>
      </w:r>
      <w:r>
        <w:rPr>
          <w:color w:val="548DD4"/>
        </w:rPr>
        <w:t>PT Semen Indonesia, Pabrik Gresik</w:t>
      </w:r>
    </w:p>
    <w:p w14:paraId="7D82AEE6" w14:textId="77777777" w:rsidR="000A6121" w:rsidRDefault="00000000">
      <w:pPr>
        <w:pStyle w:val="Normal1e5a387f-3537-413c-86dd-8247bcb4a723"/>
        <w:pBdr>
          <w:top w:val="nil"/>
          <w:left w:val="nil"/>
          <w:bottom w:val="nil"/>
          <w:right w:val="nil"/>
          <w:between w:val="nil"/>
        </w:pBdr>
        <w:spacing w:after="0" w:line="360" w:lineRule="auto"/>
        <w:ind w:left="360" w:hanging="270"/>
        <w:jc w:val="both"/>
        <w:rPr>
          <w:color w:val="000000"/>
        </w:rPr>
      </w:pPr>
      <w:r>
        <w:rPr>
          <w:color w:val="548DD4"/>
        </w:rPr>
        <w:tab/>
        <w:t xml:space="preserve"> </w:t>
      </w:r>
      <w:r>
        <w:rPr>
          <w:color w:val="548DD4"/>
        </w:rPr>
        <w:tab/>
      </w:r>
      <w:r>
        <w:rPr>
          <w:color w:val="548DD4"/>
        </w:rPr>
        <w:tab/>
        <w:t xml:space="preserve">  Jalan Veteran Gresik, Jawa Timur</w:t>
      </w:r>
      <w:r>
        <w:rPr>
          <w:color w:val="000000"/>
        </w:rPr>
        <w:tab/>
      </w:r>
    </w:p>
    <w:p w14:paraId="197C9D33" w14:textId="77777777" w:rsidR="000A6121" w:rsidRDefault="00000000">
      <w:pPr>
        <w:pStyle w:val="Normal1e5a387f-3537-413c-86dd-8247bcb4a723"/>
        <w:pBdr>
          <w:top w:val="nil"/>
          <w:left w:val="nil"/>
          <w:bottom w:val="nil"/>
          <w:right w:val="nil"/>
          <w:between w:val="nil"/>
        </w:pBdr>
        <w:spacing w:after="0" w:line="360" w:lineRule="auto"/>
        <w:ind w:left="360" w:hanging="270"/>
        <w:jc w:val="both"/>
        <w:rPr>
          <w:color w:val="000000"/>
        </w:rPr>
      </w:pPr>
      <w:r>
        <w:rPr>
          <w:b/>
          <w:bCs/>
          <w:color w:val="000000"/>
          <w:u w:val="single"/>
        </w:rPr>
        <w:t>Waktu</w:t>
      </w:r>
      <w:r>
        <w:rPr>
          <w:color w:val="000000"/>
        </w:rPr>
        <w:tab/>
        <w:t xml:space="preserve">: </w:t>
      </w:r>
      <w:r>
        <w:rPr>
          <w:color w:val="548DD4"/>
        </w:rPr>
        <w:t>02 Juli – 31 Juli 2016 (Minimal satu bulan</w:t>
      </w:r>
      <w:r>
        <w:rPr>
          <w:color w:val="000000"/>
        </w:rPr>
        <w:t>)</w:t>
      </w:r>
    </w:p>
    <w:p w14:paraId="5CA779E1" w14:textId="77777777" w:rsidR="000A6121" w:rsidRDefault="00000000">
      <w:pPr>
        <w:pStyle w:val="Normal1e5a387f-3537-413c-86dd-8247bcb4a723"/>
        <w:numPr>
          <w:ilvl w:val="1"/>
          <w:numId w:val="10"/>
        </w:numPr>
        <w:pBdr>
          <w:top w:val="nil"/>
          <w:left w:val="nil"/>
          <w:bottom w:val="nil"/>
          <w:right w:val="nil"/>
          <w:between w:val="nil"/>
        </w:pBdr>
        <w:spacing w:after="0" w:line="360" w:lineRule="auto"/>
        <w:ind w:hanging="270"/>
        <w:jc w:val="both"/>
        <w:rPr>
          <w:b/>
          <w:bCs/>
          <w:color w:val="000000"/>
        </w:rPr>
      </w:pPr>
      <w:r>
        <w:rPr>
          <w:b/>
          <w:bCs/>
          <w:color w:val="000000"/>
        </w:rPr>
        <w:t>Nama Unit Kerja Tempat Pelaksanaan Magang</w:t>
      </w:r>
    </w:p>
    <w:p w14:paraId="1FFB8A1A" w14:textId="77777777" w:rsidR="000A6121" w:rsidRDefault="00000000">
      <w:pPr>
        <w:pStyle w:val="Normal1e5a387f-3537-413c-86dd-8247bcb4a723"/>
        <w:widowControl w:val="0"/>
        <w:spacing w:after="0"/>
        <w:ind w:firstLine="90"/>
        <w:jc w:val="center"/>
        <w:rPr>
          <w:b/>
          <w:bCs/>
          <w:sz w:val="32"/>
          <w:szCs w:val="32"/>
        </w:rPr>
      </w:pPr>
      <w:r>
        <w:rPr>
          <w:color w:val="548DD4"/>
        </w:rPr>
        <w:t>Unit Kerja : Seksi Aplikasi dan Pengembangan Produk</w:t>
      </w:r>
      <w:r>
        <w:br w:type="page"/>
      </w:r>
      <w:r>
        <w:rPr>
          <w:b/>
          <w:bCs/>
          <w:sz w:val="32"/>
          <w:szCs w:val="32"/>
        </w:rPr>
        <w:lastRenderedPageBreak/>
        <w:t>BAB II</w:t>
      </w:r>
    </w:p>
    <w:p w14:paraId="0FEDC75D" w14:textId="77777777" w:rsidR="000A6121" w:rsidRDefault="00000000">
      <w:pPr>
        <w:pStyle w:val="Normal1e5a387f-3537-413c-86dd-8247bcb4a723"/>
        <w:widowControl w:val="0"/>
        <w:spacing w:after="0"/>
        <w:ind w:firstLine="90"/>
        <w:jc w:val="center"/>
        <w:rPr>
          <w:b/>
          <w:bCs/>
          <w:sz w:val="32"/>
          <w:szCs w:val="32"/>
        </w:rPr>
      </w:pPr>
      <w:r>
        <w:rPr>
          <w:b/>
          <w:bCs/>
          <w:sz w:val="32"/>
          <w:szCs w:val="32"/>
        </w:rPr>
        <w:t xml:space="preserve">PROFIL </w:t>
      </w:r>
      <w:r>
        <w:rPr>
          <w:b/>
          <w:bCs/>
          <w:color w:val="548DD4"/>
          <w:sz w:val="32"/>
          <w:szCs w:val="32"/>
        </w:rPr>
        <w:t xml:space="preserve">PT SEMEN INDONESIA (PERSERO) </w:t>
      </w:r>
      <w:sdt>
        <w:sdtPr>
          <w:tag w:val="goog_rdk_1"/>
          <w:id w:val="-184208083"/>
        </w:sdtPr>
        <w:sdtContent>
          <w:commentRangeStart w:id="8"/>
        </w:sdtContent>
      </w:sdt>
      <w:r>
        <w:rPr>
          <w:b/>
          <w:bCs/>
          <w:color w:val="548DD4"/>
          <w:sz w:val="32"/>
          <w:szCs w:val="32"/>
        </w:rPr>
        <w:t>Tbk</w:t>
      </w:r>
      <w:commentRangeEnd w:id="8"/>
      <w:r>
        <w:rPr>
          <w:rStyle w:val="CommentReference"/>
          <w:b/>
          <w:bCs/>
          <w:sz w:val="32"/>
          <w:szCs w:val="32"/>
        </w:rPr>
        <w:commentReference w:id="8"/>
      </w:r>
      <w:r>
        <w:rPr>
          <w:b/>
          <w:bCs/>
          <w:sz w:val="32"/>
          <w:szCs w:val="32"/>
        </w:rPr>
        <w:t>.</w:t>
      </w:r>
    </w:p>
    <w:p w14:paraId="6E393605" w14:textId="77777777" w:rsidR="000A6121" w:rsidRDefault="000A6121">
      <w:pPr>
        <w:pStyle w:val="Normal1e5a387f-3537-413c-86dd-8247bcb4a723"/>
        <w:spacing w:after="0" w:line="360" w:lineRule="auto"/>
        <w:ind w:firstLine="90"/>
        <w:jc w:val="both"/>
        <w:rPr>
          <w:b/>
          <w:bCs/>
        </w:rPr>
      </w:pPr>
    </w:p>
    <w:p w14:paraId="23DA43DF" w14:textId="77777777" w:rsidR="000A6121" w:rsidRDefault="00000000">
      <w:pPr>
        <w:pStyle w:val="Normal1e5a387f-3537-413c-86dd-8247bcb4a723"/>
        <w:numPr>
          <w:ilvl w:val="0"/>
          <w:numId w:val="15"/>
        </w:numPr>
        <w:pBdr>
          <w:top w:val="nil"/>
          <w:left w:val="nil"/>
          <w:bottom w:val="nil"/>
          <w:right w:val="nil"/>
          <w:between w:val="nil"/>
        </w:pBdr>
        <w:spacing w:after="0" w:line="360" w:lineRule="auto"/>
        <w:ind w:left="709" w:hanging="619"/>
        <w:jc w:val="both"/>
        <w:rPr>
          <w:b/>
          <w:bCs/>
          <w:color w:val="000000"/>
        </w:rPr>
      </w:pPr>
      <w:r>
        <w:rPr>
          <w:b/>
          <w:bCs/>
          <w:color w:val="000000"/>
        </w:rPr>
        <w:t xml:space="preserve">Sejarah dan Perkembangan </w:t>
      </w:r>
      <w:r>
        <w:rPr>
          <w:b/>
          <w:bCs/>
          <w:color w:val="548DD4"/>
        </w:rPr>
        <w:t>PT Semen Indonesia (Persero), Tbk</w:t>
      </w:r>
    </w:p>
    <w:p w14:paraId="076A84C7" w14:textId="77777777" w:rsidR="000A6121" w:rsidRDefault="00000000">
      <w:pPr>
        <w:pStyle w:val="Normal1e5a387f-3537-413c-86dd-8247bcb4a723"/>
        <w:numPr>
          <w:ilvl w:val="0"/>
          <w:numId w:val="15"/>
        </w:numPr>
        <w:pBdr>
          <w:top w:val="nil"/>
          <w:left w:val="nil"/>
          <w:bottom w:val="nil"/>
          <w:right w:val="nil"/>
          <w:between w:val="nil"/>
        </w:pBdr>
        <w:spacing w:after="0" w:line="360" w:lineRule="auto"/>
        <w:ind w:left="709" w:hanging="619"/>
        <w:jc w:val="both"/>
        <w:rPr>
          <w:b/>
          <w:bCs/>
          <w:color w:val="000000"/>
        </w:rPr>
      </w:pPr>
      <w:r>
        <w:rPr>
          <w:b/>
          <w:bCs/>
          <w:color w:val="000000"/>
        </w:rPr>
        <w:t xml:space="preserve">Visi dan Misi </w:t>
      </w:r>
      <w:r>
        <w:rPr>
          <w:b/>
          <w:bCs/>
          <w:color w:val="548DD4"/>
        </w:rPr>
        <w:t>PT Semen Indonesia (Persero), Tbk</w:t>
      </w:r>
    </w:p>
    <w:p w14:paraId="1C7473B4" w14:textId="77777777" w:rsidR="000A6121" w:rsidRDefault="00000000">
      <w:pPr>
        <w:pStyle w:val="Normal1e5a387f-3537-413c-86dd-8247bcb4a723"/>
        <w:numPr>
          <w:ilvl w:val="0"/>
          <w:numId w:val="16"/>
        </w:numPr>
        <w:pBdr>
          <w:top w:val="nil"/>
          <w:left w:val="nil"/>
          <w:bottom w:val="nil"/>
          <w:right w:val="nil"/>
          <w:between w:val="nil"/>
        </w:pBdr>
        <w:spacing w:after="0" w:line="360" w:lineRule="auto"/>
        <w:ind w:left="709" w:hanging="619"/>
        <w:jc w:val="both"/>
        <w:rPr>
          <w:b/>
          <w:bCs/>
          <w:color w:val="000000"/>
        </w:rPr>
      </w:pPr>
      <w:r>
        <w:rPr>
          <w:b/>
          <w:bCs/>
          <w:color w:val="000000"/>
        </w:rPr>
        <w:t>Visi</w:t>
      </w:r>
    </w:p>
    <w:p w14:paraId="3A8776B7" w14:textId="77777777" w:rsidR="000A6121" w:rsidRDefault="00000000">
      <w:pPr>
        <w:pStyle w:val="Normal1e5a387f-3537-413c-86dd-8247bcb4a723"/>
        <w:numPr>
          <w:ilvl w:val="0"/>
          <w:numId w:val="16"/>
        </w:numPr>
        <w:pBdr>
          <w:top w:val="nil"/>
          <w:left w:val="nil"/>
          <w:bottom w:val="nil"/>
          <w:right w:val="nil"/>
          <w:between w:val="nil"/>
        </w:pBdr>
        <w:spacing w:after="0" w:line="360" w:lineRule="auto"/>
        <w:ind w:left="709" w:hanging="619"/>
        <w:jc w:val="both"/>
        <w:rPr>
          <w:b/>
          <w:bCs/>
          <w:color w:val="000000"/>
        </w:rPr>
      </w:pPr>
      <w:r>
        <w:rPr>
          <w:b/>
          <w:bCs/>
          <w:color w:val="000000"/>
        </w:rPr>
        <w:t>Misi</w:t>
      </w:r>
    </w:p>
    <w:p w14:paraId="79E21867" w14:textId="77777777" w:rsidR="000A6121" w:rsidRDefault="00000000">
      <w:pPr>
        <w:pStyle w:val="Normal1e5a387f-3537-413c-86dd-8247bcb4a723"/>
        <w:numPr>
          <w:ilvl w:val="0"/>
          <w:numId w:val="15"/>
        </w:numPr>
        <w:pBdr>
          <w:top w:val="nil"/>
          <w:left w:val="nil"/>
          <w:bottom w:val="nil"/>
          <w:right w:val="nil"/>
          <w:between w:val="nil"/>
        </w:pBdr>
        <w:spacing w:after="0" w:line="360" w:lineRule="auto"/>
        <w:ind w:left="709" w:hanging="619"/>
        <w:jc w:val="both"/>
        <w:rPr>
          <w:b/>
          <w:bCs/>
          <w:color w:val="000000"/>
        </w:rPr>
      </w:pPr>
      <w:r>
        <w:rPr>
          <w:b/>
          <w:bCs/>
          <w:color w:val="000000"/>
        </w:rPr>
        <w:t xml:space="preserve">Lokasi </w:t>
      </w:r>
      <w:r>
        <w:rPr>
          <w:b/>
          <w:bCs/>
          <w:color w:val="548DD4"/>
        </w:rPr>
        <w:t>PT Semen Indonesia (Persero), Tbk</w:t>
      </w:r>
    </w:p>
    <w:p w14:paraId="71CF2405" w14:textId="77777777" w:rsidR="000A6121" w:rsidRDefault="00000000">
      <w:pPr>
        <w:pStyle w:val="Normal1e5a387f-3537-413c-86dd-8247bcb4a723"/>
        <w:numPr>
          <w:ilvl w:val="0"/>
          <w:numId w:val="15"/>
        </w:numPr>
        <w:pBdr>
          <w:top w:val="nil"/>
          <w:left w:val="nil"/>
          <w:bottom w:val="nil"/>
          <w:right w:val="nil"/>
          <w:between w:val="nil"/>
        </w:pBdr>
        <w:spacing w:after="0" w:line="360" w:lineRule="auto"/>
        <w:ind w:left="709" w:hanging="619"/>
        <w:jc w:val="both"/>
        <w:rPr>
          <w:b/>
          <w:bCs/>
          <w:color w:val="000000"/>
        </w:rPr>
      </w:pPr>
      <w:r>
        <w:rPr>
          <w:b/>
          <w:bCs/>
          <w:color w:val="000000"/>
        </w:rPr>
        <w:t xml:space="preserve">Struktur Organisasi  </w:t>
      </w:r>
      <w:r>
        <w:rPr>
          <w:b/>
          <w:bCs/>
          <w:color w:val="548DD4"/>
        </w:rPr>
        <w:t>PT Semen Indonesia (Persero), Tbk</w:t>
      </w:r>
    </w:p>
    <w:p w14:paraId="32A5D6B8" w14:textId="77777777" w:rsidR="000A6121" w:rsidRDefault="00000000">
      <w:pPr>
        <w:pStyle w:val="Normal1e5a387f-3537-413c-86dd-8247bcb4a723"/>
        <w:pBdr>
          <w:top w:val="nil"/>
          <w:left w:val="nil"/>
          <w:bottom w:val="nil"/>
          <w:right w:val="nil"/>
          <w:between w:val="nil"/>
        </w:pBdr>
        <w:spacing w:after="120" w:line="360" w:lineRule="auto"/>
        <w:ind w:left="0" w:firstLine="90"/>
        <w:jc w:val="both"/>
        <w:rPr>
          <w:color w:val="000000"/>
        </w:rPr>
      </w:pPr>
      <w:r>
        <w:rPr>
          <w:color w:val="000000"/>
        </w:rPr>
        <w:t>Jabarkan tugas dan kewenangan dari struktur organisasi tersebut</w:t>
      </w:r>
    </w:p>
    <w:p w14:paraId="1F2B10E9" w14:textId="77777777" w:rsidR="000A6121" w:rsidRDefault="00000000">
      <w:pPr>
        <w:pStyle w:val="Normal1e5a387f-3537-413c-86dd-8247bcb4a723"/>
        <w:pBdr>
          <w:top w:val="nil"/>
          <w:left w:val="nil"/>
          <w:bottom w:val="nil"/>
          <w:right w:val="nil"/>
          <w:between w:val="nil"/>
        </w:pBdr>
        <w:spacing w:after="0" w:line="360" w:lineRule="auto"/>
        <w:ind w:left="0" w:firstLine="90"/>
        <w:jc w:val="both"/>
        <w:rPr>
          <w:b/>
          <w:bCs/>
          <w:color w:val="000000"/>
        </w:rPr>
      </w:pPr>
      <w:r>
        <w:rPr>
          <w:b/>
          <w:bCs/>
          <w:color w:val="000000"/>
        </w:rPr>
        <w:t>2.5 Produk</w:t>
      </w:r>
    </w:p>
    <w:p w14:paraId="523479BC" w14:textId="77777777" w:rsidR="000A6121" w:rsidRDefault="00000000">
      <w:pPr>
        <w:pStyle w:val="Normal1e5a387f-3537-413c-86dd-8247bcb4a723"/>
        <w:tabs>
          <w:tab w:val="left" w:pos="720"/>
        </w:tabs>
        <w:spacing w:after="120" w:line="360" w:lineRule="auto"/>
        <w:ind w:firstLine="90"/>
        <w:jc w:val="both"/>
        <w:rPr>
          <w:color w:val="000000"/>
        </w:rPr>
      </w:pPr>
      <w:r>
        <w:rPr>
          <w:color w:val="000000"/>
        </w:rPr>
        <w:t>Jabarkan produk yang dibuat!</w:t>
      </w:r>
    </w:p>
    <w:p w14:paraId="422EF8E3" w14:textId="77777777" w:rsidR="000A6121" w:rsidRDefault="00000000">
      <w:pPr>
        <w:pStyle w:val="Normal1e5a387f-3537-413c-86dd-8247bcb4a723"/>
        <w:tabs>
          <w:tab w:val="left" w:pos="720"/>
        </w:tabs>
        <w:spacing w:after="120" w:line="360" w:lineRule="auto"/>
        <w:ind w:left="90" w:firstLine="0"/>
        <w:jc w:val="both"/>
        <w:rPr>
          <w:b/>
          <w:bCs/>
          <w:color w:val="548DD4"/>
        </w:rPr>
      </w:pPr>
      <w:r>
        <w:rPr>
          <w:color w:val="548DD4"/>
        </w:rPr>
        <w:t xml:space="preserve">Berikut ini adalah jenis semen </w:t>
      </w:r>
      <w:r>
        <w:rPr>
          <w:i/>
          <w:iCs/>
          <w:color w:val="548DD4"/>
        </w:rPr>
        <w:t>portland</w:t>
      </w:r>
      <w:r>
        <w:rPr>
          <w:color w:val="548DD4"/>
        </w:rPr>
        <w:t xml:space="preserve"> yang diproduksi PT Semen Indonesia (Persero) Tbk.  ada tiga jenis yaitu:</w:t>
      </w:r>
    </w:p>
    <w:p w14:paraId="1F0F0345" w14:textId="77777777" w:rsidR="000A6121" w:rsidRDefault="00000000">
      <w:pPr>
        <w:pStyle w:val="Normal1e5a387f-3537-413c-86dd-8247bcb4a723"/>
        <w:numPr>
          <w:ilvl w:val="2"/>
          <w:numId w:val="12"/>
        </w:numPr>
        <w:pBdr>
          <w:top w:val="nil"/>
          <w:left w:val="nil"/>
          <w:bottom w:val="nil"/>
          <w:right w:val="nil"/>
          <w:between w:val="nil"/>
        </w:pBdr>
        <w:tabs>
          <w:tab w:val="left" w:pos="-2250"/>
        </w:tabs>
        <w:spacing w:after="0" w:line="360" w:lineRule="auto"/>
        <w:ind w:left="720" w:hanging="630"/>
        <w:jc w:val="both"/>
        <w:rPr>
          <w:b/>
          <w:bCs/>
          <w:color w:val="548DD4"/>
        </w:rPr>
      </w:pPr>
      <w:r>
        <w:rPr>
          <w:b/>
          <w:bCs/>
          <w:color w:val="548DD4"/>
        </w:rPr>
        <w:t>Semen Portland Tipe I</w:t>
      </w:r>
    </w:p>
    <w:p w14:paraId="1DFD29A3" w14:textId="77777777" w:rsidR="000A6121" w:rsidRDefault="00000000">
      <w:pPr>
        <w:pStyle w:val="Normal1e5a387f-3537-413c-86dd-8247bcb4a723"/>
        <w:numPr>
          <w:ilvl w:val="2"/>
          <w:numId w:val="12"/>
        </w:numPr>
        <w:pBdr>
          <w:top w:val="nil"/>
          <w:left w:val="nil"/>
          <w:bottom w:val="nil"/>
          <w:right w:val="nil"/>
          <w:between w:val="nil"/>
        </w:pBdr>
        <w:tabs>
          <w:tab w:val="left" w:pos="-2250"/>
        </w:tabs>
        <w:spacing w:after="0" w:line="360" w:lineRule="auto"/>
        <w:ind w:left="720" w:hanging="630"/>
        <w:jc w:val="both"/>
        <w:rPr>
          <w:b/>
          <w:bCs/>
          <w:color w:val="548DD4"/>
        </w:rPr>
      </w:pPr>
      <w:r>
        <w:rPr>
          <w:b/>
          <w:bCs/>
          <w:color w:val="548DD4"/>
        </w:rPr>
        <w:t>Semen Portland Tipe II</w:t>
      </w:r>
    </w:p>
    <w:p w14:paraId="14331534" w14:textId="77777777" w:rsidR="000A6121" w:rsidRDefault="00000000">
      <w:pPr>
        <w:pStyle w:val="Normal1e5a387f-3537-413c-86dd-8247bcb4a723"/>
        <w:numPr>
          <w:ilvl w:val="1"/>
          <w:numId w:val="12"/>
        </w:numPr>
        <w:pBdr>
          <w:top w:val="nil"/>
          <w:left w:val="nil"/>
          <w:bottom w:val="nil"/>
          <w:right w:val="nil"/>
          <w:between w:val="nil"/>
        </w:pBdr>
        <w:tabs>
          <w:tab w:val="left" w:pos="-2250"/>
        </w:tabs>
        <w:spacing w:after="0" w:line="360" w:lineRule="auto"/>
        <w:ind w:left="720" w:hanging="630"/>
        <w:jc w:val="both"/>
        <w:rPr>
          <w:b/>
          <w:bCs/>
          <w:color w:val="000000"/>
        </w:rPr>
      </w:pPr>
      <w:r>
        <w:rPr>
          <w:b/>
          <w:bCs/>
          <w:color w:val="000000"/>
        </w:rPr>
        <w:t xml:space="preserve">Anak Perusahaan </w:t>
      </w:r>
      <w:r>
        <w:rPr>
          <w:b/>
          <w:bCs/>
          <w:color w:val="548DD4"/>
        </w:rPr>
        <w:t>PT. Semen Indonesia (Tbk)</w:t>
      </w:r>
      <w:r>
        <w:rPr>
          <w:b/>
          <w:bCs/>
          <w:color w:val="000000"/>
        </w:rPr>
        <w:t xml:space="preserve"> (Bila ada)</w:t>
      </w:r>
    </w:p>
    <w:p w14:paraId="06C12E35" w14:textId="77777777" w:rsidR="000A6121" w:rsidRDefault="00000000">
      <w:pPr>
        <w:pStyle w:val="Normal1e5a387f-3537-413c-86dd-8247bcb4a723"/>
        <w:numPr>
          <w:ilvl w:val="2"/>
          <w:numId w:val="12"/>
        </w:numPr>
        <w:spacing w:after="0" w:line="360" w:lineRule="auto"/>
        <w:ind w:left="720" w:hanging="630"/>
        <w:jc w:val="both"/>
        <w:rPr>
          <w:b/>
          <w:bCs/>
        </w:rPr>
      </w:pPr>
      <w:r>
        <w:rPr>
          <w:b/>
          <w:bCs/>
        </w:rPr>
        <w:t>Anak Perusahaaan Penghasil Semen</w:t>
      </w:r>
    </w:p>
    <w:p w14:paraId="3C165137" w14:textId="77777777" w:rsidR="000A6121" w:rsidRDefault="00000000">
      <w:pPr>
        <w:pStyle w:val="Normal1e5a387f-3537-413c-86dd-8247bcb4a723"/>
        <w:numPr>
          <w:ilvl w:val="2"/>
          <w:numId w:val="12"/>
        </w:numPr>
        <w:spacing w:after="0" w:line="360" w:lineRule="auto"/>
        <w:ind w:left="720" w:hanging="630"/>
        <w:jc w:val="both"/>
        <w:rPr>
          <w:b/>
          <w:bCs/>
        </w:rPr>
      </w:pPr>
      <w:r>
        <w:rPr>
          <w:b/>
          <w:bCs/>
        </w:rPr>
        <w:t>Anak Perusahaan bukan Penghasil Semen</w:t>
      </w:r>
    </w:p>
    <w:p w14:paraId="3F367A08" w14:textId="77777777" w:rsidR="000A6121" w:rsidRDefault="00000000">
      <w:pPr>
        <w:pStyle w:val="Normal1e5a387f-3537-413c-86dd-8247bcb4a723"/>
        <w:numPr>
          <w:ilvl w:val="2"/>
          <w:numId w:val="12"/>
        </w:numPr>
        <w:pBdr>
          <w:top w:val="nil"/>
          <w:left w:val="nil"/>
          <w:bottom w:val="nil"/>
          <w:right w:val="nil"/>
          <w:between w:val="nil"/>
        </w:pBdr>
        <w:spacing w:after="0" w:line="360" w:lineRule="auto"/>
        <w:ind w:left="720" w:hanging="630"/>
        <w:rPr>
          <w:b/>
          <w:bCs/>
          <w:color w:val="000000"/>
        </w:rPr>
      </w:pPr>
      <w:r>
        <w:rPr>
          <w:b/>
          <w:bCs/>
          <w:color w:val="000000"/>
        </w:rPr>
        <w:t>Lembaga penunjang</w:t>
      </w:r>
    </w:p>
    <w:p w14:paraId="27F45096" w14:textId="77777777" w:rsidR="000A6121" w:rsidRDefault="00000000">
      <w:pPr>
        <w:pStyle w:val="Normal1e5a387f-3537-413c-86dd-8247bcb4a723"/>
        <w:numPr>
          <w:ilvl w:val="0"/>
          <w:numId w:val="17"/>
        </w:numPr>
        <w:pBdr>
          <w:top w:val="nil"/>
          <w:left w:val="nil"/>
          <w:bottom w:val="nil"/>
          <w:right w:val="nil"/>
          <w:between w:val="nil"/>
        </w:pBdr>
        <w:spacing w:after="0" w:line="360" w:lineRule="auto"/>
        <w:ind w:left="1080" w:hanging="990"/>
        <w:rPr>
          <w:color w:val="000000"/>
        </w:rPr>
      </w:pPr>
      <w:r>
        <w:rPr>
          <w:color w:val="000000"/>
        </w:rPr>
        <w:t>Koperasi Warga Semen Gresik</w:t>
      </w:r>
    </w:p>
    <w:p w14:paraId="62C44F80" w14:textId="77777777" w:rsidR="000A6121" w:rsidRDefault="00000000">
      <w:pPr>
        <w:pStyle w:val="Normal1e5a387f-3537-413c-86dd-8247bcb4a723"/>
        <w:numPr>
          <w:ilvl w:val="0"/>
          <w:numId w:val="17"/>
        </w:numPr>
        <w:pBdr>
          <w:top w:val="nil"/>
          <w:left w:val="nil"/>
          <w:bottom w:val="nil"/>
          <w:right w:val="nil"/>
          <w:between w:val="nil"/>
        </w:pBdr>
        <w:spacing w:line="360" w:lineRule="auto"/>
        <w:ind w:left="1080" w:hanging="990"/>
        <w:rPr>
          <w:color w:val="000000"/>
        </w:rPr>
      </w:pPr>
      <w:r>
        <w:rPr>
          <w:color w:val="000000"/>
        </w:rPr>
        <w:t>PT Cipta Nirmala</w:t>
      </w:r>
    </w:p>
    <w:p w14:paraId="202AC681" w14:textId="77777777" w:rsidR="000A6121" w:rsidRDefault="000A6121">
      <w:pPr>
        <w:pStyle w:val="Normal1e5a387f-3537-413c-86dd-8247bcb4a723"/>
        <w:spacing w:after="0" w:line="360" w:lineRule="auto"/>
        <w:ind w:firstLine="90"/>
        <w:jc w:val="both"/>
        <w:rPr>
          <w:b/>
          <w:bCs/>
          <w:sz w:val="32"/>
          <w:szCs w:val="32"/>
        </w:rPr>
      </w:pPr>
    </w:p>
    <w:p w14:paraId="240E1703" w14:textId="77777777" w:rsidR="000A6121" w:rsidRDefault="00000000">
      <w:pPr>
        <w:pStyle w:val="Normal1e5a387f-3537-413c-86dd-8247bcb4a723"/>
        <w:widowControl w:val="0"/>
        <w:spacing w:after="0"/>
        <w:ind w:firstLine="90"/>
        <w:jc w:val="center"/>
        <w:rPr>
          <w:sz w:val="32"/>
          <w:szCs w:val="32"/>
        </w:rPr>
      </w:pPr>
      <w:r>
        <w:br w:type="page"/>
      </w:r>
      <w:r>
        <w:rPr>
          <w:b/>
          <w:bCs/>
          <w:sz w:val="32"/>
          <w:szCs w:val="32"/>
        </w:rPr>
        <w:lastRenderedPageBreak/>
        <w:t>BAB III</w:t>
      </w:r>
    </w:p>
    <w:p w14:paraId="4B9580E4" w14:textId="77777777" w:rsidR="000A6121" w:rsidRDefault="00000000">
      <w:pPr>
        <w:pStyle w:val="Normal1e5a387f-3537-413c-86dd-8247bcb4a723"/>
        <w:widowControl w:val="0"/>
        <w:spacing w:after="0"/>
        <w:ind w:firstLine="90"/>
        <w:jc w:val="center"/>
        <w:rPr>
          <w:b/>
          <w:bCs/>
          <w:sz w:val="32"/>
          <w:szCs w:val="32"/>
        </w:rPr>
      </w:pPr>
      <w:r>
        <w:rPr>
          <w:b/>
          <w:bCs/>
          <w:sz w:val="32"/>
          <w:szCs w:val="32"/>
        </w:rPr>
        <w:t>TINJAUAN PUSTAKA</w:t>
      </w:r>
    </w:p>
    <w:p w14:paraId="417E8A83" w14:textId="77777777" w:rsidR="000A6121" w:rsidRDefault="000A6121">
      <w:pPr>
        <w:pStyle w:val="Normal1e5a387f-3537-413c-86dd-8247bcb4a723"/>
        <w:spacing w:after="0" w:line="360" w:lineRule="auto"/>
        <w:ind w:firstLine="90"/>
        <w:jc w:val="both"/>
        <w:rPr>
          <w:b/>
          <w:bCs/>
        </w:rPr>
      </w:pPr>
    </w:p>
    <w:p w14:paraId="2E949BB5" w14:textId="77777777" w:rsidR="000A6121" w:rsidRDefault="00000000">
      <w:pPr>
        <w:pStyle w:val="Normal1e5a387f-3537-413c-86dd-8247bcb4a723"/>
        <w:numPr>
          <w:ilvl w:val="1"/>
          <w:numId w:val="13"/>
        </w:numPr>
        <w:spacing w:after="0" w:line="360" w:lineRule="auto"/>
        <w:ind w:left="540" w:hanging="360"/>
        <w:jc w:val="both"/>
        <w:rPr>
          <w:b/>
          <w:bCs/>
        </w:rPr>
      </w:pPr>
      <w:r>
        <w:rPr>
          <w:b/>
          <w:bCs/>
        </w:rPr>
        <w:t>Geopolimer</w:t>
      </w:r>
    </w:p>
    <w:p w14:paraId="1626399C" w14:textId="77777777" w:rsidR="000A6121" w:rsidRDefault="00000000">
      <w:pPr>
        <w:pStyle w:val="Normal1e5a387f-3537-413c-86dd-8247bcb4a723"/>
        <w:numPr>
          <w:ilvl w:val="1"/>
          <w:numId w:val="13"/>
        </w:numPr>
        <w:spacing w:after="0" w:line="360" w:lineRule="auto"/>
        <w:ind w:left="540" w:hanging="360"/>
        <w:jc w:val="both"/>
        <w:rPr>
          <w:b/>
          <w:bCs/>
        </w:rPr>
      </w:pPr>
      <w:r>
        <w:rPr>
          <w:b/>
          <w:bCs/>
        </w:rPr>
        <w:t>Geopolimerisasi</w:t>
      </w:r>
    </w:p>
    <w:p w14:paraId="537CDAC1" w14:textId="77777777" w:rsidR="000A6121" w:rsidRDefault="00000000">
      <w:pPr>
        <w:pStyle w:val="Normal1e5a387f-3537-413c-86dd-8247bcb4a723"/>
        <w:numPr>
          <w:ilvl w:val="1"/>
          <w:numId w:val="13"/>
        </w:numPr>
        <w:spacing w:after="0" w:line="360" w:lineRule="auto"/>
        <w:ind w:left="540" w:hanging="360"/>
        <w:jc w:val="both"/>
        <w:rPr>
          <w:b/>
          <w:bCs/>
        </w:rPr>
      </w:pPr>
      <w:r>
        <w:rPr>
          <w:b/>
          <w:bCs/>
          <w:i/>
          <w:iCs/>
        </w:rPr>
        <w:t>Fly Ash</w:t>
      </w:r>
      <w:r>
        <w:rPr>
          <w:b/>
          <w:bCs/>
        </w:rPr>
        <w:t xml:space="preserve"> (Abu </w:t>
      </w:r>
      <w:sdt>
        <w:sdtPr>
          <w:tag w:val="goog_rdk_2"/>
          <w:id w:val="292588820"/>
        </w:sdtPr>
        <w:sdtContent>
          <w:commentRangeStart w:id="9"/>
        </w:sdtContent>
      </w:sdt>
      <w:r>
        <w:rPr>
          <w:b/>
          <w:bCs/>
        </w:rPr>
        <w:t>Terbang</w:t>
      </w:r>
      <w:commentRangeEnd w:id="9"/>
      <w:r>
        <w:rPr>
          <w:rStyle w:val="CommentReference"/>
          <w:b/>
          <w:bCs/>
          <w:sz w:val="24"/>
          <w:szCs w:val="24"/>
        </w:rPr>
        <w:commentReference w:id="9"/>
      </w:r>
      <w:r>
        <w:rPr>
          <w:b/>
          <w:bCs/>
        </w:rPr>
        <w:t>)</w:t>
      </w:r>
    </w:p>
    <w:p w14:paraId="0F4CBE05" w14:textId="77777777" w:rsidR="000A6121" w:rsidRDefault="000A6121">
      <w:pPr>
        <w:pStyle w:val="Normal1e5a387f-3537-413c-86dd-8247bcb4a723"/>
        <w:spacing w:after="0" w:line="360" w:lineRule="auto"/>
        <w:ind w:firstLine="90"/>
        <w:jc w:val="both"/>
      </w:pPr>
    </w:p>
    <w:p w14:paraId="0E2278FF" w14:textId="77777777" w:rsidR="000A6121" w:rsidRDefault="000A6121">
      <w:pPr>
        <w:pStyle w:val="Normal1e5a387f-3537-413c-86dd-8247bcb4a723"/>
        <w:spacing w:after="0" w:line="360" w:lineRule="auto"/>
        <w:ind w:firstLine="90"/>
        <w:jc w:val="both"/>
      </w:pPr>
    </w:p>
    <w:p w14:paraId="5B88846F" w14:textId="77777777" w:rsidR="000A6121" w:rsidRDefault="000A6121">
      <w:pPr>
        <w:pStyle w:val="Normal1e5a387f-3537-413c-86dd-8247bcb4a723"/>
        <w:spacing w:after="0" w:line="360" w:lineRule="auto"/>
        <w:ind w:firstLine="90"/>
        <w:jc w:val="both"/>
      </w:pPr>
    </w:p>
    <w:p w14:paraId="1F4D8033" w14:textId="77777777" w:rsidR="000A6121" w:rsidRDefault="000A6121">
      <w:pPr>
        <w:pStyle w:val="Normal1e5a387f-3537-413c-86dd-8247bcb4a723"/>
        <w:spacing w:after="0" w:line="360" w:lineRule="auto"/>
        <w:ind w:firstLine="90"/>
        <w:jc w:val="both"/>
      </w:pPr>
    </w:p>
    <w:p w14:paraId="7B3BF140" w14:textId="77777777" w:rsidR="000A6121" w:rsidRDefault="000A6121">
      <w:pPr>
        <w:pStyle w:val="Normal1e5a387f-3537-413c-86dd-8247bcb4a723"/>
        <w:spacing w:after="0" w:line="360" w:lineRule="auto"/>
        <w:ind w:firstLine="90"/>
        <w:jc w:val="both"/>
      </w:pPr>
    </w:p>
    <w:p w14:paraId="45A32474" w14:textId="77777777" w:rsidR="000A6121" w:rsidRDefault="000A6121">
      <w:pPr>
        <w:pStyle w:val="Normal1e5a387f-3537-413c-86dd-8247bcb4a723"/>
        <w:spacing w:after="0" w:line="360" w:lineRule="auto"/>
        <w:ind w:firstLine="90"/>
        <w:jc w:val="both"/>
      </w:pPr>
    </w:p>
    <w:p w14:paraId="1EBA47E4" w14:textId="77777777" w:rsidR="000A6121" w:rsidRDefault="000A6121">
      <w:pPr>
        <w:pStyle w:val="Normal1e5a387f-3537-413c-86dd-8247bcb4a723"/>
        <w:spacing w:after="0" w:line="360" w:lineRule="auto"/>
        <w:ind w:firstLine="90"/>
        <w:jc w:val="both"/>
      </w:pPr>
    </w:p>
    <w:p w14:paraId="6B64AFD2" w14:textId="77777777" w:rsidR="000A6121" w:rsidRDefault="000A6121">
      <w:pPr>
        <w:pStyle w:val="Normal1e5a387f-3537-413c-86dd-8247bcb4a723"/>
        <w:spacing w:after="0" w:line="360" w:lineRule="auto"/>
        <w:ind w:firstLine="90"/>
        <w:jc w:val="both"/>
      </w:pPr>
    </w:p>
    <w:p w14:paraId="10B9FBC2" w14:textId="77777777" w:rsidR="000A6121" w:rsidRDefault="000A6121">
      <w:pPr>
        <w:pStyle w:val="Normal1e5a387f-3537-413c-86dd-8247bcb4a723"/>
        <w:spacing w:after="0" w:line="360" w:lineRule="auto"/>
        <w:ind w:firstLine="90"/>
        <w:jc w:val="both"/>
      </w:pPr>
    </w:p>
    <w:p w14:paraId="49FC0DAE" w14:textId="77777777" w:rsidR="000A6121" w:rsidRDefault="000A6121">
      <w:pPr>
        <w:pStyle w:val="Normal1e5a387f-3537-413c-86dd-8247bcb4a723"/>
        <w:spacing w:after="0" w:line="360" w:lineRule="auto"/>
        <w:ind w:firstLine="90"/>
        <w:jc w:val="both"/>
      </w:pPr>
    </w:p>
    <w:p w14:paraId="65A59BA2" w14:textId="77777777" w:rsidR="000A6121" w:rsidRDefault="000A6121">
      <w:pPr>
        <w:pStyle w:val="Normal1e5a387f-3537-413c-86dd-8247bcb4a723"/>
        <w:spacing w:after="0" w:line="360" w:lineRule="auto"/>
        <w:ind w:firstLine="90"/>
        <w:jc w:val="both"/>
      </w:pPr>
    </w:p>
    <w:p w14:paraId="1D508460" w14:textId="77777777" w:rsidR="000A6121" w:rsidRDefault="000A6121">
      <w:pPr>
        <w:pStyle w:val="Normal1e5a387f-3537-413c-86dd-8247bcb4a723"/>
        <w:spacing w:after="0" w:line="360" w:lineRule="auto"/>
        <w:ind w:firstLine="90"/>
        <w:jc w:val="both"/>
      </w:pPr>
    </w:p>
    <w:p w14:paraId="34F30748" w14:textId="77777777" w:rsidR="000A6121" w:rsidRDefault="000A6121">
      <w:pPr>
        <w:pStyle w:val="Normal1e5a387f-3537-413c-86dd-8247bcb4a723"/>
        <w:spacing w:after="0" w:line="360" w:lineRule="auto"/>
        <w:ind w:firstLine="90"/>
        <w:jc w:val="both"/>
      </w:pPr>
    </w:p>
    <w:p w14:paraId="6A6B15AB" w14:textId="77777777" w:rsidR="000A6121" w:rsidRDefault="000A6121">
      <w:pPr>
        <w:pStyle w:val="Normal1e5a387f-3537-413c-86dd-8247bcb4a723"/>
        <w:spacing w:after="0" w:line="360" w:lineRule="auto"/>
        <w:ind w:firstLine="90"/>
        <w:jc w:val="both"/>
      </w:pPr>
    </w:p>
    <w:p w14:paraId="292B2A06" w14:textId="77777777" w:rsidR="000A6121" w:rsidRDefault="000A6121">
      <w:pPr>
        <w:pStyle w:val="Normal1e5a387f-3537-413c-86dd-8247bcb4a723"/>
        <w:spacing w:after="0" w:line="360" w:lineRule="auto"/>
        <w:ind w:firstLine="90"/>
        <w:jc w:val="both"/>
      </w:pPr>
    </w:p>
    <w:p w14:paraId="77F7E70B" w14:textId="77777777" w:rsidR="000A6121" w:rsidRDefault="000A6121">
      <w:pPr>
        <w:pStyle w:val="Normal1e5a387f-3537-413c-86dd-8247bcb4a723"/>
        <w:spacing w:after="0" w:line="360" w:lineRule="auto"/>
        <w:ind w:firstLine="90"/>
        <w:jc w:val="both"/>
      </w:pPr>
    </w:p>
    <w:p w14:paraId="7C677A0B" w14:textId="77777777" w:rsidR="000A6121" w:rsidRDefault="000A6121">
      <w:pPr>
        <w:pStyle w:val="Normal1e5a387f-3537-413c-86dd-8247bcb4a723"/>
        <w:spacing w:after="0" w:line="360" w:lineRule="auto"/>
        <w:ind w:firstLine="90"/>
        <w:jc w:val="both"/>
      </w:pPr>
    </w:p>
    <w:p w14:paraId="28C1EB50" w14:textId="77777777" w:rsidR="000A6121" w:rsidRDefault="000A6121">
      <w:pPr>
        <w:pStyle w:val="Normal1e5a387f-3537-413c-86dd-8247bcb4a723"/>
        <w:spacing w:after="0" w:line="360" w:lineRule="auto"/>
        <w:ind w:firstLine="90"/>
        <w:jc w:val="both"/>
      </w:pPr>
    </w:p>
    <w:p w14:paraId="326D2485" w14:textId="77777777" w:rsidR="000A6121" w:rsidRDefault="000A6121">
      <w:pPr>
        <w:pStyle w:val="Normal1e5a387f-3537-413c-86dd-8247bcb4a723"/>
        <w:spacing w:after="0" w:line="360" w:lineRule="auto"/>
        <w:ind w:firstLine="90"/>
        <w:jc w:val="both"/>
      </w:pPr>
    </w:p>
    <w:p w14:paraId="201ECE98" w14:textId="77777777" w:rsidR="000A6121" w:rsidRDefault="000A6121">
      <w:pPr>
        <w:pStyle w:val="Normal1e5a387f-3537-413c-86dd-8247bcb4a723"/>
        <w:spacing w:after="0" w:line="360" w:lineRule="auto"/>
        <w:ind w:firstLine="90"/>
        <w:jc w:val="both"/>
      </w:pPr>
    </w:p>
    <w:p w14:paraId="0CDF31FF" w14:textId="77777777" w:rsidR="000A6121" w:rsidRDefault="000A6121">
      <w:pPr>
        <w:pStyle w:val="Normal1e5a387f-3537-413c-86dd-8247bcb4a723"/>
        <w:spacing w:after="0" w:line="360" w:lineRule="auto"/>
        <w:ind w:left="720" w:hanging="630"/>
        <w:jc w:val="center"/>
        <w:rPr>
          <w:b/>
          <w:bCs/>
          <w:sz w:val="32"/>
          <w:szCs w:val="32"/>
        </w:rPr>
        <w:sectPr w:rsidR="000A6121">
          <w:headerReference w:type="default" r:id="rId20"/>
          <w:footerReference w:type="default" r:id="rId21"/>
          <w:pgSz w:w="11907" w:h="16839"/>
          <w:pgMar w:top="1701" w:right="1701" w:bottom="1701" w:left="2268" w:header="709" w:footer="514" w:gutter="0"/>
          <w:pgNumType w:start="1"/>
          <w:cols w:space="720"/>
        </w:sectPr>
      </w:pPr>
    </w:p>
    <w:p w14:paraId="698DBB4E" w14:textId="77777777" w:rsidR="000A6121" w:rsidRDefault="00000000">
      <w:pPr>
        <w:pStyle w:val="Normal1e5a387f-3537-413c-86dd-8247bcb4a723"/>
        <w:widowControl w:val="0"/>
        <w:spacing w:after="0"/>
        <w:ind w:left="720" w:hanging="630"/>
        <w:jc w:val="center"/>
        <w:rPr>
          <w:b/>
          <w:bCs/>
          <w:sz w:val="32"/>
          <w:szCs w:val="32"/>
        </w:rPr>
      </w:pPr>
      <w:r>
        <w:rPr>
          <w:b/>
          <w:bCs/>
          <w:sz w:val="32"/>
          <w:szCs w:val="32"/>
        </w:rPr>
        <w:lastRenderedPageBreak/>
        <w:t>BAB IV</w:t>
      </w:r>
    </w:p>
    <w:p w14:paraId="7D579DF6" w14:textId="77777777" w:rsidR="000A6121" w:rsidRDefault="00000000">
      <w:pPr>
        <w:pStyle w:val="Normal1e5a387f-3537-413c-86dd-8247bcb4a723"/>
        <w:widowControl w:val="0"/>
        <w:spacing w:after="0"/>
        <w:ind w:left="720" w:hanging="630"/>
        <w:jc w:val="center"/>
        <w:rPr>
          <w:b/>
          <w:bCs/>
          <w:sz w:val="32"/>
          <w:szCs w:val="32"/>
        </w:rPr>
      </w:pPr>
      <w:r>
        <w:rPr>
          <w:b/>
          <w:bCs/>
          <w:sz w:val="32"/>
          <w:szCs w:val="32"/>
        </w:rPr>
        <w:t>PEMBAHASAN</w:t>
      </w:r>
    </w:p>
    <w:p w14:paraId="2553E586" w14:textId="77777777" w:rsidR="000A6121" w:rsidRDefault="000A6121">
      <w:pPr>
        <w:pStyle w:val="Normal1e5a387f-3537-413c-86dd-8247bcb4a723"/>
        <w:spacing w:after="0" w:line="360" w:lineRule="auto"/>
        <w:ind w:left="720" w:hanging="630"/>
        <w:jc w:val="center"/>
        <w:rPr>
          <w:b/>
          <w:bCs/>
          <w:sz w:val="36"/>
          <w:szCs w:val="36"/>
        </w:rPr>
      </w:pPr>
    </w:p>
    <w:p w14:paraId="1E990299" w14:textId="77777777" w:rsidR="000A6121" w:rsidRDefault="00000000">
      <w:pPr>
        <w:pStyle w:val="Normal1e5a387f-3537-413c-86dd-8247bcb4a723"/>
        <w:spacing w:after="0" w:line="360" w:lineRule="auto"/>
        <w:ind w:left="720" w:hanging="630"/>
        <w:rPr>
          <w:b/>
          <w:bCs/>
        </w:rPr>
      </w:pPr>
      <w:r>
        <w:rPr>
          <w:b/>
          <w:bCs/>
        </w:rPr>
        <w:t>4.1 Struktur Organisasi Unit Kerja</w:t>
      </w:r>
    </w:p>
    <w:p w14:paraId="6F0574E8" w14:textId="77777777" w:rsidR="000A6121" w:rsidRDefault="000A6121">
      <w:pPr>
        <w:pStyle w:val="Normal1e5a387f-3537-413c-86dd-8247bcb4a723"/>
        <w:spacing w:after="0" w:line="360" w:lineRule="auto"/>
        <w:ind w:firstLine="90"/>
        <w:rPr>
          <w:b/>
          <w:bCs/>
        </w:rPr>
      </w:pPr>
    </w:p>
    <w:p w14:paraId="3F62D381" w14:textId="77777777" w:rsidR="000A6121" w:rsidRDefault="00000000">
      <w:pPr>
        <w:pStyle w:val="Normal1e5a387f-3537-413c-86dd-8247bcb4a723"/>
        <w:spacing w:after="0" w:line="360" w:lineRule="auto"/>
        <w:ind w:left="720" w:hanging="630"/>
        <w:jc w:val="center"/>
        <w:rPr>
          <w:b/>
          <w:bCs/>
          <w:color w:val="548DD4"/>
        </w:rPr>
      </w:pPr>
      <w:sdt>
        <w:sdtPr>
          <w:tag w:val="goog_rdk_3"/>
          <w:id w:val="201723637"/>
        </w:sdtPr>
        <w:sdtContent>
          <w:commentRangeStart w:id="10"/>
        </w:sdtContent>
      </w:sdt>
      <w:r>
        <w:rPr>
          <w:color w:val="548DD4"/>
        </w:rPr>
        <w:t>Gambar</w:t>
      </w:r>
      <w:commentRangeEnd w:id="10"/>
      <w:r>
        <w:rPr>
          <w:rStyle w:val="CommentReference"/>
          <w:color w:val="548DD4"/>
          <w:sz w:val="24"/>
          <w:szCs w:val="24"/>
        </w:rPr>
        <w:commentReference w:id="10"/>
      </w:r>
      <w:r>
        <w:rPr>
          <w:color w:val="548DD4"/>
        </w:rPr>
        <w:t xml:space="preserve"> 4.1 Struktur Organisasi Biro Pengembangan Produk dan Aplikasi</w:t>
      </w:r>
    </w:p>
    <w:p w14:paraId="63A3B0B7" w14:textId="77777777" w:rsidR="000A6121" w:rsidRDefault="000A6121">
      <w:pPr>
        <w:pStyle w:val="Normal1e5a387f-3537-413c-86dd-8247bcb4a723"/>
        <w:spacing w:after="0" w:line="360" w:lineRule="auto"/>
        <w:ind w:left="720" w:hanging="630"/>
        <w:rPr>
          <w:b/>
          <w:bCs/>
        </w:rPr>
      </w:pPr>
    </w:p>
    <w:p w14:paraId="19BF5724" w14:textId="77777777" w:rsidR="000A6121" w:rsidRDefault="00000000">
      <w:pPr>
        <w:pStyle w:val="Normal1e5a387f-3537-413c-86dd-8247bcb4a723"/>
        <w:spacing w:after="0" w:line="360" w:lineRule="auto"/>
        <w:ind w:left="720" w:hanging="630"/>
        <w:rPr>
          <w:b/>
          <w:bCs/>
        </w:rPr>
      </w:pPr>
      <w:r>
        <w:rPr>
          <w:b/>
          <w:bCs/>
        </w:rPr>
        <w:t>4.2 Tugas Unit Kerja</w:t>
      </w:r>
    </w:p>
    <w:p w14:paraId="5C7EC0D1" w14:textId="77777777" w:rsidR="000A6121" w:rsidRDefault="00000000">
      <w:pPr>
        <w:pStyle w:val="Normal1e5a387f-3537-413c-86dd-8247bcb4a723"/>
        <w:tabs>
          <w:tab w:val="left" w:pos="1222"/>
        </w:tabs>
        <w:ind w:firstLine="90"/>
        <w:jc w:val="both"/>
        <w:rPr>
          <w:b/>
          <w:bCs/>
        </w:rPr>
      </w:pPr>
      <w:r>
        <w:tab/>
      </w:r>
    </w:p>
    <w:p w14:paraId="05B7E95F" w14:textId="77777777" w:rsidR="000A6121" w:rsidRDefault="00000000">
      <w:pPr>
        <w:pStyle w:val="Normal1e5a387f-3537-413c-86dd-8247bcb4a723"/>
        <w:spacing w:after="0" w:line="360" w:lineRule="auto"/>
        <w:ind w:left="720" w:hanging="630"/>
        <w:rPr>
          <w:b/>
          <w:bCs/>
        </w:rPr>
      </w:pPr>
      <w:r>
        <w:rPr>
          <w:b/>
          <w:bCs/>
        </w:rPr>
        <w:t>4.3 Penjelasan Singkat Tentang Tugas Unit Kerja</w:t>
      </w:r>
    </w:p>
    <w:p w14:paraId="7B809403" w14:textId="77777777" w:rsidR="000A6121" w:rsidRDefault="000A6121">
      <w:pPr>
        <w:pStyle w:val="Normal1e5a387f-3537-413c-86dd-8247bcb4a723"/>
        <w:spacing w:after="0" w:line="360" w:lineRule="auto"/>
        <w:ind w:firstLine="90"/>
        <w:rPr>
          <w:b/>
          <w:bCs/>
        </w:rPr>
      </w:pPr>
    </w:p>
    <w:p w14:paraId="0EBB2144" w14:textId="77777777" w:rsidR="000A6121" w:rsidRDefault="00000000">
      <w:pPr>
        <w:pStyle w:val="Normal1e5a387f-3537-413c-86dd-8247bcb4a723"/>
        <w:spacing w:after="0" w:line="360" w:lineRule="auto"/>
        <w:ind w:left="720" w:hanging="630"/>
        <w:rPr>
          <w:b/>
          <w:bCs/>
          <w:color w:val="4F81BD"/>
        </w:rPr>
      </w:pPr>
      <w:r>
        <w:rPr>
          <w:b/>
          <w:bCs/>
        </w:rPr>
        <w:t xml:space="preserve">4.4 Tugas Khusus </w:t>
      </w:r>
      <w:r>
        <w:rPr>
          <w:b/>
          <w:bCs/>
          <w:color w:val="4F81BD"/>
        </w:rPr>
        <w:t xml:space="preserve">(Penelitian </w:t>
      </w:r>
      <w:sdt>
        <w:sdtPr>
          <w:tag w:val="goog_rdk_4"/>
          <w:id w:val="-478390672"/>
        </w:sdtPr>
        <w:sdtContent>
          <w:commentRangeStart w:id="11"/>
        </w:sdtContent>
      </w:sdt>
      <w:r>
        <w:rPr>
          <w:b/>
          <w:bCs/>
          <w:color w:val="4F81BD"/>
        </w:rPr>
        <w:t>Geopolimer</w:t>
      </w:r>
      <w:commentRangeEnd w:id="11"/>
      <w:r>
        <w:rPr>
          <w:rStyle w:val="CommentReference"/>
          <w:b/>
          <w:bCs/>
          <w:color w:val="4F81BD"/>
          <w:sz w:val="24"/>
          <w:szCs w:val="24"/>
        </w:rPr>
        <w:commentReference w:id="11"/>
      </w:r>
      <w:r>
        <w:rPr>
          <w:b/>
          <w:bCs/>
          <w:color w:val="4F81BD"/>
        </w:rPr>
        <w:t>)</w:t>
      </w:r>
    </w:p>
    <w:p w14:paraId="31BF99C7" w14:textId="77777777" w:rsidR="000A6121" w:rsidRDefault="00000000">
      <w:pPr>
        <w:pStyle w:val="Normal1e5a387f-3537-413c-86dd-8247bcb4a723"/>
        <w:spacing w:after="0" w:line="360" w:lineRule="auto"/>
        <w:ind w:left="720" w:hanging="630"/>
        <w:rPr>
          <w:b/>
          <w:bCs/>
        </w:rPr>
      </w:pPr>
      <w:r>
        <w:rPr>
          <w:b/>
          <w:bCs/>
        </w:rPr>
        <w:t xml:space="preserve">4.4.1 Tujuan </w:t>
      </w:r>
      <w:r>
        <w:rPr>
          <w:b/>
          <w:bCs/>
          <w:color w:val="4F81BD"/>
        </w:rPr>
        <w:t>Penelitian</w:t>
      </w:r>
    </w:p>
    <w:p w14:paraId="1E7B3658" w14:textId="77777777" w:rsidR="000A6121" w:rsidRDefault="00000000">
      <w:pPr>
        <w:pStyle w:val="Normal1e5a387f-3537-413c-86dd-8247bcb4a723"/>
        <w:pBdr>
          <w:top w:val="nil"/>
          <w:left w:val="nil"/>
          <w:bottom w:val="nil"/>
          <w:right w:val="nil"/>
          <w:between w:val="nil"/>
        </w:pBdr>
        <w:spacing w:after="0" w:line="360" w:lineRule="auto"/>
        <w:ind w:left="90" w:firstLine="630"/>
        <w:jc w:val="both"/>
        <w:rPr>
          <w:color w:val="4F81BD"/>
        </w:rPr>
      </w:pPr>
      <w:r>
        <w:rPr>
          <w:color w:val="4F81BD"/>
        </w:rPr>
        <w:t>Penelitian sintesis Geopolimer dari fly Ash IPMOMI dengan aktivasi larutan alkali ini bertujuan untuk mendapatkan komposisi geopolimer yang tepat sehingga didapatkan kuat tekan yang optimum.</w:t>
      </w:r>
    </w:p>
    <w:p w14:paraId="77E099A5" w14:textId="77777777" w:rsidR="000A6121" w:rsidRDefault="00000000">
      <w:pPr>
        <w:pStyle w:val="Normal1e5a387f-3537-413c-86dd-8247bcb4a723"/>
        <w:pBdr>
          <w:top w:val="nil"/>
          <w:left w:val="nil"/>
          <w:bottom w:val="nil"/>
          <w:right w:val="nil"/>
          <w:between w:val="nil"/>
        </w:pBdr>
        <w:spacing w:after="0" w:line="360" w:lineRule="auto"/>
        <w:ind w:left="0" w:firstLine="90"/>
        <w:jc w:val="both"/>
        <w:rPr>
          <w:b/>
          <w:bCs/>
          <w:color w:val="000000"/>
        </w:rPr>
      </w:pPr>
      <w:bookmarkStart w:id="12" w:name="_heading=h.gjdgxs" w:colFirst="0" w:colLast="0"/>
      <w:bookmarkEnd w:id="12"/>
      <w:r>
        <w:rPr>
          <w:b/>
          <w:bCs/>
          <w:color w:val="000000"/>
        </w:rPr>
        <w:t>4.4.2</w:t>
      </w:r>
      <w:r>
        <w:rPr>
          <w:b/>
          <w:bCs/>
          <w:color w:val="000000"/>
        </w:rPr>
        <w:tab/>
        <w:t>Metodologi Penelitian</w:t>
      </w:r>
    </w:p>
    <w:p w14:paraId="7E733A4F" w14:textId="77777777" w:rsidR="000A6121" w:rsidRDefault="00000000">
      <w:pPr>
        <w:pStyle w:val="Normal1e5a387f-3537-413c-86dd-8247bcb4a723"/>
        <w:pBdr>
          <w:top w:val="nil"/>
          <w:left w:val="nil"/>
          <w:bottom w:val="nil"/>
          <w:right w:val="nil"/>
          <w:between w:val="nil"/>
        </w:pBdr>
        <w:spacing w:after="0" w:line="360" w:lineRule="auto"/>
        <w:ind w:left="0" w:firstLine="90"/>
        <w:jc w:val="both"/>
        <w:rPr>
          <w:b/>
          <w:bCs/>
          <w:color w:val="000000"/>
        </w:rPr>
      </w:pPr>
      <w:bookmarkStart w:id="13" w:name="_heading=h.30j0zll" w:colFirst="0" w:colLast="0"/>
      <w:bookmarkEnd w:id="13"/>
      <w:r>
        <w:rPr>
          <w:b/>
          <w:bCs/>
          <w:color w:val="000000"/>
        </w:rPr>
        <w:t>4.4.2.1 Alat dan Bahan</w:t>
      </w:r>
    </w:p>
    <w:p w14:paraId="2590F425" w14:textId="77777777" w:rsidR="000A6121" w:rsidRDefault="00000000">
      <w:pPr>
        <w:pStyle w:val="Normal1e5a387f-3537-413c-86dd-8247bcb4a723"/>
        <w:pBdr>
          <w:top w:val="nil"/>
          <w:left w:val="nil"/>
          <w:bottom w:val="nil"/>
          <w:right w:val="nil"/>
          <w:between w:val="nil"/>
        </w:pBdr>
        <w:spacing w:after="0" w:line="360" w:lineRule="auto"/>
        <w:ind w:left="0" w:firstLine="90"/>
        <w:jc w:val="both"/>
        <w:rPr>
          <w:b/>
          <w:bCs/>
          <w:color w:val="000000"/>
        </w:rPr>
      </w:pPr>
      <w:r>
        <w:rPr>
          <w:b/>
          <w:bCs/>
          <w:color w:val="000000"/>
        </w:rPr>
        <w:t>4.4.2.1.1 Alat</w:t>
      </w:r>
    </w:p>
    <w:p w14:paraId="44F2E444" w14:textId="77777777" w:rsidR="000A6121" w:rsidRDefault="00000000">
      <w:pPr>
        <w:pStyle w:val="Normal1e5a387f-3537-413c-86dd-8247bcb4a723"/>
        <w:pBdr>
          <w:top w:val="nil"/>
          <w:left w:val="nil"/>
          <w:bottom w:val="nil"/>
          <w:right w:val="nil"/>
          <w:between w:val="nil"/>
        </w:pBdr>
        <w:spacing w:after="0" w:line="360" w:lineRule="auto"/>
        <w:ind w:left="90" w:right="30" w:firstLine="630"/>
        <w:jc w:val="both"/>
        <w:rPr>
          <w:color w:val="000000"/>
        </w:rPr>
      </w:pPr>
      <w:bookmarkStart w:id="14" w:name="_heading=h.1fob9te" w:colFirst="0" w:colLast="0"/>
      <w:bookmarkEnd w:id="14"/>
      <w:r>
        <w:rPr>
          <w:color w:val="000000"/>
        </w:rPr>
        <w:t>Peralatan yang digunakan dalam penelitian ini adalah gelas beaker 1L, blender</w:t>
      </w:r>
      <w:r>
        <w:t xml:space="preserve"> </w:t>
      </w:r>
      <w:r>
        <w:rPr>
          <w:color w:val="000000"/>
        </w:rPr>
        <w:t>semen, neraca analitik, gelas ukur 50 ml,  oven, cetakan semen kubus 5x5x5 cm, dan beberapa instrumen yang digunakan  yaitu   XRD (X-Ray diffraction), XRF (X-Ray Fluorosence) dan alat uji kuat tekan.</w:t>
      </w:r>
    </w:p>
    <w:p w14:paraId="352BE0B7" w14:textId="77777777" w:rsidR="000A6121" w:rsidRDefault="000A6121">
      <w:pPr>
        <w:pStyle w:val="Normal1e5a387f-3537-413c-86dd-8247bcb4a723"/>
        <w:pBdr>
          <w:top w:val="nil"/>
          <w:left w:val="nil"/>
          <w:bottom w:val="nil"/>
          <w:right w:val="nil"/>
          <w:between w:val="nil"/>
        </w:pBdr>
        <w:spacing w:line="360" w:lineRule="auto"/>
        <w:ind w:left="0" w:firstLine="90"/>
        <w:jc w:val="both"/>
        <w:rPr>
          <w:color w:val="000000"/>
        </w:rPr>
      </w:pPr>
    </w:p>
    <w:p w14:paraId="6F58A86A" w14:textId="77777777" w:rsidR="000A6121" w:rsidRDefault="000A6121">
      <w:pPr>
        <w:pStyle w:val="Normal1e5a387f-3537-413c-86dd-8247bcb4a723"/>
        <w:spacing w:line="360" w:lineRule="auto"/>
        <w:ind w:firstLine="90"/>
        <w:jc w:val="center"/>
      </w:pPr>
    </w:p>
    <w:p w14:paraId="3741E5D7" w14:textId="77777777" w:rsidR="000A6121" w:rsidRDefault="000A6121">
      <w:pPr>
        <w:pStyle w:val="Normal1e5a387f-3537-413c-86dd-8247bcb4a723"/>
        <w:spacing w:line="360" w:lineRule="auto"/>
        <w:ind w:firstLine="90"/>
        <w:jc w:val="center"/>
      </w:pPr>
    </w:p>
    <w:p w14:paraId="761B4258" w14:textId="77777777" w:rsidR="000A6121" w:rsidRDefault="000A6121">
      <w:pPr>
        <w:pStyle w:val="Normal1e5a387f-3537-413c-86dd-8247bcb4a723"/>
        <w:spacing w:line="360" w:lineRule="auto"/>
        <w:ind w:firstLine="90"/>
        <w:jc w:val="center"/>
      </w:pPr>
    </w:p>
    <w:p w14:paraId="0ECD10A0" w14:textId="77777777" w:rsidR="000A6121" w:rsidRDefault="00000000">
      <w:pPr>
        <w:pStyle w:val="Normal1e5a387f-3537-413c-86dd-8247bcb4a723"/>
        <w:spacing w:line="360" w:lineRule="auto"/>
        <w:ind w:firstLine="90"/>
        <w:jc w:val="center"/>
      </w:pPr>
      <w:r>
        <w:rPr>
          <w:noProof/>
        </w:rPr>
        <w:lastRenderedPageBreak/>
        <w:drawing>
          <wp:anchor distT="0" distB="0" distL="114300" distR="114300" simplePos="0" relativeHeight="251658240" behindDoc="0" locked="0" layoutInCell="1" allowOverlap="1" wp14:anchorId="51644F2A" wp14:editId="103DE117">
            <wp:simplePos x="0" y="0"/>
            <wp:positionH relativeFrom="column">
              <wp:posOffset>1238250</wp:posOffset>
            </wp:positionH>
            <wp:positionV relativeFrom="paragraph">
              <wp:posOffset>0</wp:posOffset>
            </wp:positionV>
            <wp:extent cx="2489200" cy="1872615"/>
            <wp:effectExtent l="0" t="0" r="0" b="0"/>
            <wp:wrapSquare wrapText="bothSides"/>
            <wp:docPr id="807350388" name="image3.jpg"/>
            <wp:cNvGraphicFramePr/>
            <a:graphic xmlns:a="http://schemas.openxmlformats.org/drawingml/2006/main">
              <a:graphicData uri="http://schemas.openxmlformats.org/drawingml/2006/picture">
                <pic:pic xmlns:pic="http://schemas.openxmlformats.org/drawingml/2006/picture">
                  <pic:nvPicPr>
                    <pic:cNvPr id="430729491" name="image3.jpg"/>
                    <pic:cNvPicPr/>
                  </pic:nvPicPr>
                  <pic:blipFill>
                    <a:blip r:embed="rId22"/>
                    <a:stretch>
                      <a:fillRect/>
                    </a:stretch>
                  </pic:blipFill>
                  <pic:spPr>
                    <a:xfrm>
                      <a:off x="0" y="0"/>
                      <a:ext cx="2489200" cy="1872615"/>
                    </a:xfrm>
                    <a:prstGeom prst="rect">
                      <a:avLst/>
                    </a:prstGeom>
                  </pic:spPr>
                </pic:pic>
              </a:graphicData>
            </a:graphic>
          </wp:anchor>
        </w:drawing>
      </w:r>
    </w:p>
    <w:p w14:paraId="6C0377E7" w14:textId="77777777" w:rsidR="000A6121" w:rsidRDefault="000A6121">
      <w:pPr>
        <w:pStyle w:val="Normal1e5a387f-3537-413c-86dd-8247bcb4a723"/>
        <w:spacing w:line="360" w:lineRule="auto"/>
        <w:ind w:firstLine="90"/>
        <w:jc w:val="center"/>
      </w:pPr>
    </w:p>
    <w:p w14:paraId="5C1BD872" w14:textId="77777777" w:rsidR="000A6121" w:rsidRDefault="000A6121">
      <w:pPr>
        <w:pStyle w:val="Normal1e5a387f-3537-413c-86dd-8247bcb4a723"/>
        <w:spacing w:line="360" w:lineRule="auto"/>
        <w:ind w:firstLine="90"/>
        <w:jc w:val="center"/>
      </w:pPr>
    </w:p>
    <w:p w14:paraId="334B6D40" w14:textId="77777777" w:rsidR="000A6121" w:rsidRDefault="000A6121">
      <w:pPr>
        <w:pStyle w:val="Normal1e5a387f-3537-413c-86dd-8247bcb4a723"/>
        <w:spacing w:line="360" w:lineRule="auto"/>
        <w:ind w:firstLine="90"/>
        <w:jc w:val="center"/>
      </w:pPr>
    </w:p>
    <w:p w14:paraId="6FAAEFF0" w14:textId="77777777" w:rsidR="000A6121" w:rsidRDefault="000A6121">
      <w:pPr>
        <w:pStyle w:val="Normal1e5a387f-3537-413c-86dd-8247bcb4a723"/>
        <w:spacing w:line="360" w:lineRule="auto"/>
        <w:ind w:firstLine="90"/>
        <w:jc w:val="center"/>
      </w:pPr>
    </w:p>
    <w:p w14:paraId="0BC3B32A" w14:textId="77777777" w:rsidR="000A6121" w:rsidRDefault="00000000">
      <w:pPr>
        <w:pStyle w:val="Normal1e5a387f-3537-413c-86dd-8247bcb4a723"/>
        <w:spacing w:line="360" w:lineRule="auto"/>
        <w:ind w:firstLine="90"/>
        <w:jc w:val="center"/>
      </w:pPr>
      <w:r>
        <w:t>Gambar 4.</w:t>
      </w:r>
      <w:sdt>
        <w:sdtPr>
          <w:tag w:val="goog_rdk_5"/>
          <w:id w:val="-1413049342"/>
        </w:sdtPr>
        <w:sdtContent>
          <w:commentRangeStart w:id="15"/>
        </w:sdtContent>
      </w:sdt>
      <w:r>
        <w:t>2</w:t>
      </w:r>
      <w:commentRangeEnd w:id="15"/>
      <w:r>
        <w:rPr>
          <w:rStyle w:val="CommentReference"/>
          <w:sz w:val="24"/>
          <w:szCs w:val="24"/>
        </w:rPr>
        <w:commentReference w:id="15"/>
      </w:r>
      <w:r>
        <w:t xml:space="preserve"> a) cetakan kubus 5x5x5 cm b) alat uji tekan</w:t>
      </w:r>
    </w:p>
    <w:p w14:paraId="0A54EF28" w14:textId="77777777" w:rsidR="000A6121" w:rsidRDefault="00000000">
      <w:pPr>
        <w:pStyle w:val="Normal1e5a387f-3537-413c-86dd-8247bcb4a723"/>
        <w:widowControl w:val="0"/>
        <w:pBdr>
          <w:top w:val="nil"/>
          <w:left w:val="nil"/>
          <w:bottom w:val="nil"/>
          <w:right w:val="nil"/>
          <w:between w:val="nil"/>
        </w:pBdr>
        <w:spacing w:after="0" w:line="360" w:lineRule="auto"/>
        <w:ind w:left="0" w:firstLine="90"/>
        <w:jc w:val="both"/>
        <w:rPr>
          <w:b/>
          <w:bCs/>
          <w:color w:val="000000"/>
        </w:rPr>
      </w:pPr>
      <w:r>
        <w:rPr>
          <w:b/>
          <w:bCs/>
          <w:color w:val="000000"/>
        </w:rPr>
        <w:t>4.4.2.1.2 Bahan</w:t>
      </w:r>
    </w:p>
    <w:p w14:paraId="77679A95" w14:textId="77777777" w:rsidR="000A6121" w:rsidRDefault="00000000">
      <w:pPr>
        <w:pStyle w:val="Normal1e5a387f-3537-413c-86dd-8247bcb4a723"/>
        <w:widowControl w:val="0"/>
        <w:pBdr>
          <w:top w:val="nil"/>
          <w:left w:val="nil"/>
          <w:bottom w:val="nil"/>
          <w:right w:val="nil"/>
          <w:between w:val="nil"/>
        </w:pBdr>
        <w:spacing w:after="0" w:line="360" w:lineRule="auto"/>
        <w:ind w:left="90" w:firstLine="630"/>
        <w:jc w:val="both"/>
        <w:rPr>
          <w:i/>
          <w:iCs/>
          <w:color w:val="4F81BD"/>
        </w:rPr>
      </w:pPr>
      <w:bookmarkStart w:id="16" w:name="_heading=h.3znysh7" w:colFirst="0" w:colLast="0"/>
      <w:bookmarkEnd w:id="16"/>
      <w:r>
        <w:rPr>
          <w:color w:val="4F81BD"/>
        </w:rPr>
        <w:t>Bahan yang digunakan dalam penelitian ini yaitu Abu Layang (Fly Ash dari IPMOMI)</w:t>
      </w:r>
    </w:p>
    <w:p w14:paraId="5CA24A27" w14:textId="77777777" w:rsidR="000A6121" w:rsidRDefault="00000000">
      <w:pPr>
        <w:pStyle w:val="Heading20922ff97d-e68a-4696-a886-a6b50179e186"/>
        <w:widowControl w:val="0"/>
        <w:spacing w:before="0" w:after="0" w:line="360" w:lineRule="auto"/>
        <w:ind w:firstLine="90"/>
        <w:jc w:val="both"/>
        <w:rPr>
          <w:rFonts w:ascii="Times New Roman" w:hAnsi="Times New Roman"/>
          <w:i w:val="0"/>
          <w:iCs w:val="0"/>
          <w:color w:val="4F81BD"/>
          <w:sz w:val="24"/>
          <w:szCs w:val="24"/>
        </w:rPr>
      </w:pPr>
      <w:r>
        <w:rPr>
          <w:rFonts w:ascii="Times New Roman" w:hAnsi="Times New Roman"/>
          <w:i w:val="0"/>
          <w:iCs w:val="0"/>
          <w:sz w:val="24"/>
          <w:szCs w:val="24"/>
        </w:rPr>
        <w:t xml:space="preserve">4.4.2.2 Prosedur </w:t>
      </w:r>
      <w:r>
        <w:rPr>
          <w:rFonts w:ascii="Times New Roman" w:hAnsi="Times New Roman"/>
          <w:i w:val="0"/>
          <w:iCs w:val="0"/>
          <w:color w:val="4F81BD"/>
          <w:sz w:val="24"/>
          <w:szCs w:val="24"/>
        </w:rPr>
        <w:t>Kerja</w:t>
      </w:r>
    </w:p>
    <w:p w14:paraId="5903961B" w14:textId="77777777" w:rsidR="000A6121" w:rsidRDefault="00000000">
      <w:pPr>
        <w:pStyle w:val="Normal1e5a387f-3537-413c-86dd-8247bcb4a723"/>
        <w:widowControl w:val="0"/>
        <w:pBdr>
          <w:top w:val="nil"/>
          <w:left w:val="nil"/>
          <w:bottom w:val="nil"/>
          <w:right w:val="nil"/>
          <w:between w:val="nil"/>
        </w:pBdr>
        <w:spacing w:after="0" w:line="360" w:lineRule="auto"/>
        <w:ind w:left="720" w:firstLine="90"/>
        <w:jc w:val="both"/>
        <w:rPr>
          <w:color w:val="4F81BD"/>
        </w:rPr>
      </w:pPr>
      <w:r>
        <w:rPr>
          <w:color w:val="4F81BD"/>
        </w:rPr>
        <w:t xml:space="preserve">Dalam penelitian ini dilakukan beberapa seri pengujian </w:t>
      </w:r>
    </w:p>
    <w:p w14:paraId="79A25EC6" w14:textId="77777777" w:rsidR="000A6121" w:rsidRDefault="00000000">
      <w:pPr>
        <w:pStyle w:val="Normal1e5a387f-3537-413c-86dd-8247bcb4a723"/>
        <w:widowControl w:val="0"/>
        <w:tabs>
          <w:tab w:val="left" w:pos="3000"/>
        </w:tabs>
        <w:spacing w:after="0" w:line="360" w:lineRule="auto"/>
        <w:ind w:firstLine="90"/>
        <w:jc w:val="center"/>
      </w:pPr>
      <w:r>
        <w:t xml:space="preserve">Tabel 4.1 Komposisi dan variabel penelitian </w:t>
      </w:r>
      <w:sdt>
        <w:sdtPr>
          <w:tag w:val="goog_rdk_6"/>
          <w:id w:val="1358873416"/>
        </w:sdtPr>
        <w:sdtContent>
          <w:commentRangeStart w:id="17"/>
        </w:sdtContent>
      </w:sdt>
      <w:r>
        <w:t>geopolimer</w:t>
      </w:r>
      <w:commentRangeEnd w:id="17"/>
      <w:r>
        <w:rPr>
          <w:rStyle w:val="CommentReference"/>
          <w:sz w:val="24"/>
          <w:szCs w:val="24"/>
        </w:rPr>
        <w:commentReference w:id="17"/>
      </w:r>
    </w:p>
    <w:tbl>
      <w:tblPr>
        <w:tblStyle w:val="Table1"/>
        <w:tblW w:w="7755"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00"/>
        <w:gridCol w:w="915"/>
        <w:gridCol w:w="855"/>
        <w:gridCol w:w="885"/>
        <w:gridCol w:w="1005"/>
        <w:gridCol w:w="900"/>
        <w:gridCol w:w="900"/>
        <w:gridCol w:w="1095"/>
      </w:tblGrid>
      <w:tr w:rsidR="000A6121" w14:paraId="778E17E0" w14:textId="77777777">
        <w:trPr>
          <w:cantSplit/>
          <w:trHeight w:val="1051"/>
        </w:trPr>
        <w:tc>
          <w:tcPr>
            <w:tcW w:w="1200" w:type="dxa"/>
          </w:tcPr>
          <w:p w14:paraId="50DF7564" w14:textId="77777777" w:rsidR="000A6121" w:rsidRDefault="00000000">
            <w:pPr>
              <w:pStyle w:val="Normal1e5a387f-3537-413c-86dd-8247bcb4a723"/>
              <w:widowControl w:val="0"/>
              <w:tabs>
                <w:tab w:val="left" w:pos="3000"/>
              </w:tabs>
              <w:spacing w:line="360" w:lineRule="auto"/>
              <w:ind w:left="0" w:firstLine="0"/>
            </w:pPr>
            <w:r>
              <w:t>Komposisi</w:t>
            </w:r>
          </w:p>
        </w:tc>
        <w:tc>
          <w:tcPr>
            <w:tcW w:w="915" w:type="dxa"/>
          </w:tcPr>
          <w:p w14:paraId="27A76089" w14:textId="77777777" w:rsidR="000A6121" w:rsidRDefault="00000000">
            <w:pPr>
              <w:pStyle w:val="Normal1e5a387f-3537-413c-86dd-8247bcb4a723"/>
              <w:widowControl w:val="0"/>
              <w:tabs>
                <w:tab w:val="left" w:pos="3000"/>
              </w:tabs>
              <w:spacing w:line="360" w:lineRule="auto"/>
              <w:ind w:firstLine="90"/>
              <w:jc w:val="center"/>
            </w:pPr>
            <w:r>
              <w:t xml:space="preserve">Rasio </w:t>
            </w:r>
          </w:p>
          <w:p w14:paraId="5B2F2E20" w14:textId="77777777" w:rsidR="000A6121" w:rsidRDefault="00000000">
            <w:pPr>
              <w:pStyle w:val="Normal1e5a387f-3537-413c-86dd-8247bcb4a723"/>
              <w:widowControl w:val="0"/>
              <w:tabs>
                <w:tab w:val="left" w:pos="3000"/>
              </w:tabs>
              <w:spacing w:line="360" w:lineRule="auto"/>
              <w:ind w:firstLine="90"/>
              <w:jc w:val="center"/>
            </w:pPr>
            <w:r>
              <w:t xml:space="preserve"> L : S</w:t>
            </w:r>
          </w:p>
        </w:tc>
        <w:tc>
          <w:tcPr>
            <w:tcW w:w="855" w:type="dxa"/>
          </w:tcPr>
          <w:p w14:paraId="3C0970F8" w14:textId="77777777" w:rsidR="000A6121" w:rsidRDefault="00000000">
            <w:pPr>
              <w:pStyle w:val="Normal1e5a387f-3537-413c-86dd-8247bcb4a723"/>
              <w:widowControl w:val="0"/>
              <w:tabs>
                <w:tab w:val="left" w:pos="3000"/>
              </w:tabs>
              <w:spacing w:line="360" w:lineRule="auto"/>
              <w:ind w:firstLine="90"/>
              <w:jc w:val="center"/>
            </w:pPr>
            <w:r>
              <w:t>Rasio NaOH/water glass</w:t>
            </w:r>
          </w:p>
        </w:tc>
        <w:tc>
          <w:tcPr>
            <w:tcW w:w="885" w:type="dxa"/>
          </w:tcPr>
          <w:p w14:paraId="513FB0C9" w14:textId="77777777" w:rsidR="000A6121" w:rsidRDefault="00000000">
            <w:pPr>
              <w:pStyle w:val="Normal1e5a387f-3537-413c-86dd-8247bcb4a723"/>
              <w:widowControl w:val="0"/>
              <w:tabs>
                <w:tab w:val="left" w:pos="3000"/>
              </w:tabs>
              <w:spacing w:line="360" w:lineRule="auto"/>
              <w:ind w:firstLine="90"/>
              <w:jc w:val="center"/>
            </w:pPr>
            <w:r>
              <w:t>Fly Ash (gram)</w:t>
            </w:r>
          </w:p>
        </w:tc>
        <w:tc>
          <w:tcPr>
            <w:tcW w:w="1005" w:type="dxa"/>
          </w:tcPr>
          <w:p w14:paraId="136DEEEE" w14:textId="77777777" w:rsidR="000A6121" w:rsidRDefault="00000000">
            <w:pPr>
              <w:pStyle w:val="Normal1e5a387f-3537-413c-86dd-8247bcb4a723"/>
              <w:widowControl w:val="0"/>
              <w:tabs>
                <w:tab w:val="left" w:pos="3000"/>
              </w:tabs>
              <w:spacing w:line="360" w:lineRule="auto"/>
              <w:ind w:firstLine="90"/>
              <w:jc w:val="center"/>
            </w:pPr>
            <w:r>
              <w:t>Larutan NaOH (gram)</w:t>
            </w:r>
          </w:p>
        </w:tc>
        <w:tc>
          <w:tcPr>
            <w:tcW w:w="900" w:type="dxa"/>
          </w:tcPr>
          <w:p w14:paraId="7B73E71D" w14:textId="77777777" w:rsidR="000A6121" w:rsidRDefault="00000000">
            <w:pPr>
              <w:pStyle w:val="Normal1e5a387f-3537-413c-86dd-8247bcb4a723"/>
              <w:widowControl w:val="0"/>
              <w:tabs>
                <w:tab w:val="left" w:pos="3000"/>
              </w:tabs>
              <w:spacing w:line="360" w:lineRule="auto"/>
              <w:ind w:firstLine="90"/>
              <w:jc w:val="center"/>
            </w:pPr>
            <w:r>
              <w:t>Water glass (gram)</w:t>
            </w:r>
          </w:p>
        </w:tc>
        <w:tc>
          <w:tcPr>
            <w:tcW w:w="900" w:type="dxa"/>
          </w:tcPr>
          <w:p w14:paraId="28764EC1" w14:textId="77777777" w:rsidR="000A6121" w:rsidRDefault="00000000">
            <w:pPr>
              <w:pStyle w:val="Normal1e5a387f-3537-413c-86dd-8247bcb4a723"/>
              <w:widowControl w:val="0"/>
              <w:tabs>
                <w:tab w:val="left" w:pos="3000"/>
              </w:tabs>
              <w:spacing w:line="360" w:lineRule="auto"/>
              <w:ind w:firstLine="90"/>
              <w:jc w:val="center"/>
            </w:pPr>
            <w:r>
              <w:t>Aquades (gram)</w:t>
            </w:r>
          </w:p>
        </w:tc>
        <w:tc>
          <w:tcPr>
            <w:tcW w:w="1095" w:type="dxa"/>
          </w:tcPr>
          <w:p w14:paraId="5DB80878" w14:textId="77777777" w:rsidR="000A6121" w:rsidRDefault="00000000">
            <w:pPr>
              <w:pStyle w:val="Normal1e5a387f-3537-413c-86dd-8247bcb4a723"/>
              <w:widowControl w:val="0"/>
              <w:tabs>
                <w:tab w:val="left" w:pos="3000"/>
              </w:tabs>
              <w:spacing w:line="360" w:lineRule="auto"/>
              <w:ind w:firstLine="90"/>
              <w:jc w:val="center"/>
            </w:pPr>
            <w:r>
              <w:t>Suhu pematangan (</w:t>
            </w:r>
            <w:r>
              <w:rPr>
                <w:vertAlign w:val="superscript"/>
              </w:rPr>
              <w:t>°</w:t>
            </w:r>
            <w:sdt>
              <w:sdtPr>
                <w:tag w:val="goog_rdk_7"/>
                <w:id w:val="1770343080"/>
              </w:sdtPr>
              <w:sdtContent>
                <w:commentRangeStart w:id="18"/>
              </w:sdtContent>
            </w:sdt>
            <w:r>
              <w:t>C</w:t>
            </w:r>
            <w:commentRangeEnd w:id="18"/>
            <w:r>
              <w:rPr>
                <w:rStyle w:val="CommentReference"/>
                <w:sz w:val="24"/>
                <w:szCs w:val="24"/>
              </w:rPr>
              <w:commentReference w:id="18"/>
            </w:r>
            <w:r>
              <w:t>)/ waktu (jam)</w:t>
            </w:r>
          </w:p>
        </w:tc>
      </w:tr>
      <w:tr w:rsidR="000A6121" w14:paraId="6D77B5D8" w14:textId="77777777">
        <w:trPr>
          <w:cantSplit/>
        </w:trPr>
        <w:tc>
          <w:tcPr>
            <w:tcW w:w="1200" w:type="dxa"/>
          </w:tcPr>
          <w:p w14:paraId="2136F2B9" w14:textId="77777777" w:rsidR="000A6121" w:rsidRDefault="00000000">
            <w:pPr>
              <w:pStyle w:val="Normal1e5a387f-3537-413c-86dd-8247bcb4a723"/>
              <w:widowControl w:val="0"/>
              <w:tabs>
                <w:tab w:val="left" w:pos="3000"/>
              </w:tabs>
              <w:spacing w:line="360" w:lineRule="auto"/>
              <w:ind w:firstLine="90"/>
              <w:jc w:val="center"/>
            </w:pPr>
            <w:r>
              <w:t>A</w:t>
            </w:r>
          </w:p>
        </w:tc>
        <w:tc>
          <w:tcPr>
            <w:tcW w:w="915" w:type="dxa"/>
          </w:tcPr>
          <w:p w14:paraId="540A70E8" w14:textId="77777777" w:rsidR="000A6121" w:rsidRDefault="00000000">
            <w:pPr>
              <w:pStyle w:val="Normal1e5a387f-3537-413c-86dd-8247bcb4a723"/>
              <w:widowControl w:val="0"/>
              <w:tabs>
                <w:tab w:val="left" w:pos="3000"/>
              </w:tabs>
              <w:spacing w:line="360" w:lineRule="auto"/>
              <w:ind w:firstLine="90"/>
              <w:jc w:val="center"/>
            </w:pPr>
            <w:r>
              <w:t>1 : 2,33</w:t>
            </w:r>
          </w:p>
        </w:tc>
        <w:tc>
          <w:tcPr>
            <w:tcW w:w="855" w:type="dxa"/>
          </w:tcPr>
          <w:p w14:paraId="2F9A5BFC" w14:textId="77777777" w:rsidR="000A6121" w:rsidRDefault="00000000">
            <w:pPr>
              <w:pStyle w:val="Normal1e5a387f-3537-413c-86dd-8247bcb4a723"/>
              <w:widowControl w:val="0"/>
              <w:tabs>
                <w:tab w:val="left" w:pos="3000"/>
              </w:tabs>
              <w:spacing w:line="360" w:lineRule="auto"/>
              <w:ind w:firstLine="90"/>
              <w:jc w:val="center"/>
            </w:pPr>
            <w:r>
              <w:t>2 : 1</w:t>
            </w:r>
          </w:p>
        </w:tc>
        <w:tc>
          <w:tcPr>
            <w:tcW w:w="885" w:type="dxa"/>
          </w:tcPr>
          <w:p w14:paraId="4FC79502" w14:textId="77777777" w:rsidR="000A6121" w:rsidRDefault="00000000">
            <w:pPr>
              <w:pStyle w:val="Normal1e5a387f-3537-413c-86dd-8247bcb4a723"/>
              <w:widowControl w:val="0"/>
              <w:tabs>
                <w:tab w:val="left" w:pos="3000"/>
              </w:tabs>
              <w:spacing w:line="360" w:lineRule="auto"/>
              <w:ind w:firstLine="90"/>
              <w:jc w:val="center"/>
            </w:pPr>
            <w:r>
              <w:t>3000</w:t>
            </w:r>
          </w:p>
        </w:tc>
        <w:tc>
          <w:tcPr>
            <w:tcW w:w="1005" w:type="dxa"/>
          </w:tcPr>
          <w:p w14:paraId="36AC4BFD" w14:textId="77777777" w:rsidR="000A6121" w:rsidRDefault="00000000">
            <w:pPr>
              <w:pStyle w:val="Normal1e5a387f-3537-413c-86dd-8247bcb4a723"/>
              <w:widowControl w:val="0"/>
              <w:tabs>
                <w:tab w:val="left" w:pos="3000"/>
              </w:tabs>
              <w:spacing w:line="360" w:lineRule="auto"/>
              <w:ind w:firstLine="90"/>
              <w:jc w:val="center"/>
            </w:pPr>
            <w:r>
              <w:t>429,2</w:t>
            </w:r>
          </w:p>
        </w:tc>
        <w:tc>
          <w:tcPr>
            <w:tcW w:w="900" w:type="dxa"/>
          </w:tcPr>
          <w:p w14:paraId="0AEBEFB9" w14:textId="77777777" w:rsidR="000A6121" w:rsidRDefault="00000000">
            <w:pPr>
              <w:pStyle w:val="Normal1e5a387f-3537-413c-86dd-8247bcb4a723"/>
              <w:widowControl w:val="0"/>
              <w:tabs>
                <w:tab w:val="left" w:pos="3000"/>
              </w:tabs>
              <w:spacing w:line="360" w:lineRule="auto"/>
              <w:ind w:firstLine="90"/>
              <w:jc w:val="center"/>
            </w:pPr>
            <w:r>
              <w:t>858</w:t>
            </w:r>
          </w:p>
        </w:tc>
        <w:tc>
          <w:tcPr>
            <w:tcW w:w="900" w:type="dxa"/>
          </w:tcPr>
          <w:p w14:paraId="18583246" w14:textId="77777777" w:rsidR="000A6121" w:rsidRDefault="00000000">
            <w:pPr>
              <w:pStyle w:val="Normal1e5a387f-3537-413c-86dd-8247bcb4a723"/>
              <w:widowControl w:val="0"/>
              <w:tabs>
                <w:tab w:val="left" w:pos="3000"/>
              </w:tabs>
              <w:spacing w:line="360" w:lineRule="auto"/>
              <w:ind w:firstLine="90"/>
              <w:jc w:val="center"/>
            </w:pPr>
            <w:r>
              <w:t>407,3</w:t>
            </w:r>
          </w:p>
        </w:tc>
        <w:tc>
          <w:tcPr>
            <w:tcW w:w="1095" w:type="dxa"/>
          </w:tcPr>
          <w:p w14:paraId="0A8D6566" w14:textId="77777777" w:rsidR="000A6121" w:rsidRDefault="00000000">
            <w:pPr>
              <w:pStyle w:val="Normal1e5a387f-3537-413c-86dd-8247bcb4a723"/>
              <w:widowControl w:val="0"/>
              <w:tabs>
                <w:tab w:val="left" w:pos="3000"/>
              </w:tabs>
              <w:spacing w:line="360" w:lineRule="auto"/>
              <w:ind w:firstLine="90"/>
              <w:jc w:val="center"/>
            </w:pPr>
            <w:r>
              <w:t xml:space="preserve">80 / 1 </w:t>
            </w:r>
          </w:p>
        </w:tc>
      </w:tr>
      <w:tr w:rsidR="000A6121" w14:paraId="59128FAA" w14:textId="77777777">
        <w:trPr>
          <w:cantSplit/>
        </w:trPr>
        <w:tc>
          <w:tcPr>
            <w:tcW w:w="1200" w:type="dxa"/>
          </w:tcPr>
          <w:p w14:paraId="24881DBA" w14:textId="77777777" w:rsidR="000A6121" w:rsidRDefault="00000000">
            <w:pPr>
              <w:pStyle w:val="Normal1e5a387f-3537-413c-86dd-8247bcb4a723"/>
              <w:widowControl w:val="0"/>
              <w:tabs>
                <w:tab w:val="left" w:pos="3000"/>
              </w:tabs>
              <w:spacing w:line="360" w:lineRule="auto"/>
              <w:ind w:firstLine="90"/>
              <w:jc w:val="center"/>
            </w:pPr>
            <w:r>
              <w:lastRenderedPageBreak/>
              <w:t>B</w:t>
            </w:r>
          </w:p>
        </w:tc>
        <w:tc>
          <w:tcPr>
            <w:tcW w:w="915" w:type="dxa"/>
          </w:tcPr>
          <w:p w14:paraId="14E91E99" w14:textId="77777777" w:rsidR="000A6121" w:rsidRDefault="00000000">
            <w:pPr>
              <w:pStyle w:val="Normal1e5a387f-3537-413c-86dd-8247bcb4a723"/>
              <w:widowControl w:val="0"/>
              <w:tabs>
                <w:tab w:val="left" w:pos="3000"/>
              </w:tabs>
              <w:spacing w:line="360" w:lineRule="auto"/>
              <w:ind w:firstLine="90"/>
              <w:jc w:val="center"/>
            </w:pPr>
            <w:r>
              <w:t>1 : 2,33</w:t>
            </w:r>
          </w:p>
        </w:tc>
        <w:tc>
          <w:tcPr>
            <w:tcW w:w="855" w:type="dxa"/>
          </w:tcPr>
          <w:p w14:paraId="4E4785A2" w14:textId="77777777" w:rsidR="000A6121" w:rsidRDefault="00000000">
            <w:pPr>
              <w:pStyle w:val="Normal1e5a387f-3537-413c-86dd-8247bcb4a723"/>
              <w:widowControl w:val="0"/>
              <w:tabs>
                <w:tab w:val="left" w:pos="3000"/>
              </w:tabs>
              <w:spacing w:line="360" w:lineRule="auto"/>
              <w:ind w:firstLine="90"/>
              <w:jc w:val="center"/>
            </w:pPr>
            <w:r>
              <w:t>2 : 1</w:t>
            </w:r>
          </w:p>
        </w:tc>
        <w:tc>
          <w:tcPr>
            <w:tcW w:w="885" w:type="dxa"/>
          </w:tcPr>
          <w:p w14:paraId="28DE7E94" w14:textId="77777777" w:rsidR="000A6121" w:rsidRDefault="00000000">
            <w:pPr>
              <w:pStyle w:val="Normal1e5a387f-3537-413c-86dd-8247bcb4a723"/>
              <w:widowControl w:val="0"/>
              <w:tabs>
                <w:tab w:val="left" w:pos="3000"/>
              </w:tabs>
              <w:spacing w:line="360" w:lineRule="auto"/>
              <w:ind w:firstLine="90"/>
              <w:jc w:val="center"/>
            </w:pPr>
            <w:r>
              <w:t>3000</w:t>
            </w:r>
          </w:p>
        </w:tc>
        <w:tc>
          <w:tcPr>
            <w:tcW w:w="1005" w:type="dxa"/>
          </w:tcPr>
          <w:p w14:paraId="7AAACEBA" w14:textId="77777777" w:rsidR="000A6121" w:rsidRDefault="00000000">
            <w:pPr>
              <w:pStyle w:val="Normal1e5a387f-3537-413c-86dd-8247bcb4a723"/>
              <w:widowControl w:val="0"/>
              <w:tabs>
                <w:tab w:val="left" w:pos="3000"/>
              </w:tabs>
              <w:spacing w:line="360" w:lineRule="auto"/>
              <w:ind w:firstLine="90"/>
              <w:jc w:val="center"/>
            </w:pPr>
            <w:r>
              <w:t>429,2</w:t>
            </w:r>
          </w:p>
        </w:tc>
        <w:tc>
          <w:tcPr>
            <w:tcW w:w="900" w:type="dxa"/>
          </w:tcPr>
          <w:p w14:paraId="05C9A30B" w14:textId="77777777" w:rsidR="000A6121" w:rsidRDefault="00000000">
            <w:pPr>
              <w:pStyle w:val="Normal1e5a387f-3537-413c-86dd-8247bcb4a723"/>
              <w:widowControl w:val="0"/>
              <w:tabs>
                <w:tab w:val="left" w:pos="3000"/>
              </w:tabs>
              <w:spacing w:line="360" w:lineRule="auto"/>
              <w:ind w:firstLine="90"/>
              <w:jc w:val="center"/>
            </w:pPr>
            <w:r>
              <w:t>858</w:t>
            </w:r>
          </w:p>
        </w:tc>
        <w:tc>
          <w:tcPr>
            <w:tcW w:w="900" w:type="dxa"/>
          </w:tcPr>
          <w:p w14:paraId="23809F03" w14:textId="77777777" w:rsidR="000A6121" w:rsidRDefault="00000000">
            <w:pPr>
              <w:pStyle w:val="Normal1e5a387f-3537-413c-86dd-8247bcb4a723"/>
              <w:widowControl w:val="0"/>
              <w:tabs>
                <w:tab w:val="left" w:pos="3000"/>
              </w:tabs>
              <w:spacing w:line="360" w:lineRule="auto"/>
              <w:ind w:firstLine="90"/>
              <w:jc w:val="center"/>
            </w:pPr>
            <w:r>
              <w:t>407,3</w:t>
            </w:r>
          </w:p>
        </w:tc>
        <w:tc>
          <w:tcPr>
            <w:tcW w:w="1095" w:type="dxa"/>
          </w:tcPr>
          <w:p w14:paraId="1860EA8B" w14:textId="77777777" w:rsidR="000A6121" w:rsidRDefault="00000000">
            <w:pPr>
              <w:pStyle w:val="Normal1e5a387f-3537-413c-86dd-8247bcb4a723"/>
              <w:widowControl w:val="0"/>
              <w:tabs>
                <w:tab w:val="left" w:pos="3000"/>
              </w:tabs>
              <w:spacing w:line="360" w:lineRule="auto"/>
              <w:ind w:firstLine="90"/>
              <w:jc w:val="center"/>
            </w:pPr>
            <w:r>
              <w:t>25</w:t>
            </w:r>
          </w:p>
        </w:tc>
      </w:tr>
      <w:tr w:rsidR="000A6121" w14:paraId="0FF8EAB1" w14:textId="77777777">
        <w:trPr>
          <w:cantSplit/>
        </w:trPr>
        <w:tc>
          <w:tcPr>
            <w:tcW w:w="1200" w:type="dxa"/>
          </w:tcPr>
          <w:p w14:paraId="381E5D4D" w14:textId="77777777" w:rsidR="000A6121" w:rsidRDefault="00000000">
            <w:pPr>
              <w:pStyle w:val="Normal1e5a387f-3537-413c-86dd-8247bcb4a723"/>
              <w:widowControl w:val="0"/>
              <w:tabs>
                <w:tab w:val="left" w:pos="3000"/>
              </w:tabs>
              <w:spacing w:line="360" w:lineRule="auto"/>
              <w:ind w:firstLine="90"/>
              <w:jc w:val="center"/>
            </w:pPr>
            <w:r>
              <w:t>C</w:t>
            </w:r>
          </w:p>
        </w:tc>
        <w:tc>
          <w:tcPr>
            <w:tcW w:w="915" w:type="dxa"/>
          </w:tcPr>
          <w:p w14:paraId="7FEE2611" w14:textId="77777777" w:rsidR="000A6121" w:rsidRDefault="00000000">
            <w:pPr>
              <w:pStyle w:val="Normal1e5a387f-3537-413c-86dd-8247bcb4a723"/>
              <w:widowControl w:val="0"/>
              <w:tabs>
                <w:tab w:val="left" w:pos="3000"/>
              </w:tabs>
              <w:spacing w:line="360" w:lineRule="auto"/>
              <w:ind w:firstLine="90"/>
              <w:jc w:val="center"/>
            </w:pPr>
            <w:r>
              <w:t>1 : 2,33</w:t>
            </w:r>
          </w:p>
        </w:tc>
        <w:tc>
          <w:tcPr>
            <w:tcW w:w="855" w:type="dxa"/>
          </w:tcPr>
          <w:p w14:paraId="6E3744DF" w14:textId="77777777" w:rsidR="000A6121" w:rsidRDefault="00000000">
            <w:pPr>
              <w:pStyle w:val="Normal1e5a387f-3537-413c-86dd-8247bcb4a723"/>
              <w:widowControl w:val="0"/>
              <w:tabs>
                <w:tab w:val="left" w:pos="3000"/>
              </w:tabs>
              <w:spacing w:line="360" w:lineRule="auto"/>
              <w:ind w:firstLine="90"/>
              <w:jc w:val="center"/>
            </w:pPr>
            <w:r>
              <w:t>1 : 0</w:t>
            </w:r>
          </w:p>
        </w:tc>
        <w:tc>
          <w:tcPr>
            <w:tcW w:w="885" w:type="dxa"/>
          </w:tcPr>
          <w:p w14:paraId="595A1207" w14:textId="77777777" w:rsidR="000A6121" w:rsidRDefault="00000000">
            <w:pPr>
              <w:pStyle w:val="Normal1e5a387f-3537-413c-86dd-8247bcb4a723"/>
              <w:widowControl w:val="0"/>
              <w:tabs>
                <w:tab w:val="left" w:pos="3000"/>
              </w:tabs>
              <w:spacing w:line="360" w:lineRule="auto"/>
              <w:ind w:firstLine="90"/>
              <w:jc w:val="center"/>
            </w:pPr>
            <w:r>
              <w:t>1000</w:t>
            </w:r>
          </w:p>
        </w:tc>
        <w:tc>
          <w:tcPr>
            <w:tcW w:w="1005" w:type="dxa"/>
          </w:tcPr>
          <w:p w14:paraId="6F72697C" w14:textId="77777777" w:rsidR="000A6121" w:rsidRDefault="00000000">
            <w:pPr>
              <w:pStyle w:val="Normal1e5a387f-3537-413c-86dd-8247bcb4a723"/>
              <w:widowControl w:val="0"/>
              <w:tabs>
                <w:tab w:val="left" w:pos="3000"/>
              </w:tabs>
              <w:spacing w:line="360" w:lineRule="auto"/>
              <w:ind w:firstLine="90"/>
              <w:jc w:val="center"/>
            </w:pPr>
            <w:r>
              <w:t>429,2</w:t>
            </w:r>
          </w:p>
        </w:tc>
        <w:tc>
          <w:tcPr>
            <w:tcW w:w="900" w:type="dxa"/>
          </w:tcPr>
          <w:p w14:paraId="1345BD2D" w14:textId="77777777" w:rsidR="000A6121" w:rsidRDefault="00000000">
            <w:pPr>
              <w:pStyle w:val="Normal1e5a387f-3537-413c-86dd-8247bcb4a723"/>
              <w:widowControl w:val="0"/>
              <w:tabs>
                <w:tab w:val="left" w:pos="3000"/>
              </w:tabs>
              <w:spacing w:line="360" w:lineRule="auto"/>
              <w:ind w:firstLine="90"/>
              <w:jc w:val="center"/>
            </w:pPr>
            <w:r>
              <w:t>0</w:t>
            </w:r>
          </w:p>
        </w:tc>
        <w:tc>
          <w:tcPr>
            <w:tcW w:w="900" w:type="dxa"/>
          </w:tcPr>
          <w:p w14:paraId="75771606" w14:textId="77777777" w:rsidR="000A6121" w:rsidRDefault="00000000">
            <w:pPr>
              <w:pStyle w:val="Normal1e5a387f-3537-413c-86dd-8247bcb4a723"/>
              <w:widowControl w:val="0"/>
              <w:tabs>
                <w:tab w:val="left" w:pos="3000"/>
              </w:tabs>
              <w:spacing w:line="360" w:lineRule="auto"/>
              <w:ind w:firstLine="90"/>
              <w:jc w:val="center"/>
            </w:pPr>
            <w:r>
              <w:t>71.46</w:t>
            </w:r>
          </w:p>
        </w:tc>
        <w:tc>
          <w:tcPr>
            <w:tcW w:w="1095" w:type="dxa"/>
          </w:tcPr>
          <w:p w14:paraId="7494EA99" w14:textId="77777777" w:rsidR="000A6121" w:rsidRDefault="00000000">
            <w:pPr>
              <w:pStyle w:val="Normal1e5a387f-3537-413c-86dd-8247bcb4a723"/>
              <w:widowControl w:val="0"/>
              <w:tabs>
                <w:tab w:val="left" w:pos="3000"/>
              </w:tabs>
              <w:spacing w:line="360" w:lineRule="auto"/>
              <w:ind w:firstLine="90"/>
              <w:jc w:val="center"/>
            </w:pPr>
            <w:r>
              <w:t xml:space="preserve">60 / 24 </w:t>
            </w:r>
          </w:p>
        </w:tc>
      </w:tr>
      <w:tr w:rsidR="000A6121" w14:paraId="4068574A" w14:textId="77777777">
        <w:trPr>
          <w:cantSplit/>
        </w:trPr>
        <w:tc>
          <w:tcPr>
            <w:tcW w:w="1200" w:type="dxa"/>
          </w:tcPr>
          <w:p w14:paraId="5B504C8F" w14:textId="77777777" w:rsidR="000A6121" w:rsidRDefault="00000000">
            <w:pPr>
              <w:pStyle w:val="Normal1e5a387f-3537-413c-86dd-8247bcb4a723"/>
              <w:widowControl w:val="0"/>
              <w:tabs>
                <w:tab w:val="left" w:pos="3000"/>
              </w:tabs>
              <w:spacing w:line="360" w:lineRule="auto"/>
              <w:ind w:firstLine="90"/>
              <w:jc w:val="center"/>
            </w:pPr>
            <w:r>
              <w:t>D</w:t>
            </w:r>
          </w:p>
        </w:tc>
        <w:tc>
          <w:tcPr>
            <w:tcW w:w="915" w:type="dxa"/>
          </w:tcPr>
          <w:p w14:paraId="3295F5FF" w14:textId="77777777" w:rsidR="000A6121" w:rsidRDefault="00000000">
            <w:pPr>
              <w:pStyle w:val="Normal1e5a387f-3537-413c-86dd-8247bcb4a723"/>
              <w:widowControl w:val="0"/>
              <w:tabs>
                <w:tab w:val="left" w:pos="3000"/>
              </w:tabs>
              <w:spacing w:line="360" w:lineRule="auto"/>
              <w:ind w:firstLine="90"/>
              <w:jc w:val="center"/>
            </w:pPr>
            <w:r>
              <w:t>1 : 2,33</w:t>
            </w:r>
          </w:p>
        </w:tc>
        <w:tc>
          <w:tcPr>
            <w:tcW w:w="855" w:type="dxa"/>
          </w:tcPr>
          <w:p w14:paraId="3E0B0EA1" w14:textId="77777777" w:rsidR="000A6121" w:rsidRDefault="00000000">
            <w:pPr>
              <w:pStyle w:val="Normal1e5a387f-3537-413c-86dd-8247bcb4a723"/>
              <w:widowControl w:val="0"/>
              <w:tabs>
                <w:tab w:val="left" w:pos="3000"/>
              </w:tabs>
              <w:spacing w:line="360" w:lineRule="auto"/>
              <w:ind w:firstLine="90"/>
              <w:jc w:val="center"/>
            </w:pPr>
            <w:r>
              <w:t>1 : 0</w:t>
            </w:r>
          </w:p>
        </w:tc>
        <w:tc>
          <w:tcPr>
            <w:tcW w:w="885" w:type="dxa"/>
          </w:tcPr>
          <w:p w14:paraId="493D0BE8" w14:textId="77777777" w:rsidR="000A6121" w:rsidRDefault="00000000">
            <w:pPr>
              <w:pStyle w:val="Normal1e5a387f-3537-413c-86dd-8247bcb4a723"/>
              <w:widowControl w:val="0"/>
              <w:tabs>
                <w:tab w:val="left" w:pos="3000"/>
              </w:tabs>
              <w:spacing w:line="360" w:lineRule="auto"/>
              <w:ind w:firstLine="90"/>
              <w:jc w:val="center"/>
            </w:pPr>
            <w:r>
              <w:t>1000</w:t>
            </w:r>
          </w:p>
        </w:tc>
        <w:tc>
          <w:tcPr>
            <w:tcW w:w="1005" w:type="dxa"/>
          </w:tcPr>
          <w:p w14:paraId="45FE9FD1" w14:textId="77777777" w:rsidR="000A6121" w:rsidRDefault="00000000">
            <w:pPr>
              <w:pStyle w:val="Normal1e5a387f-3537-413c-86dd-8247bcb4a723"/>
              <w:widowControl w:val="0"/>
              <w:tabs>
                <w:tab w:val="left" w:pos="3000"/>
              </w:tabs>
              <w:spacing w:line="360" w:lineRule="auto"/>
              <w:ind w:firstLine="90"/>
              <w:jc w:val="center"/>
            </w:pPr>
            <w:r>
              <w:t>429,2</w:t>
            </w:r>
          </w:p>
        </w:tc>
        <w:tc>
          <w:tcPr>
            <w:tcW w:w="900" w:type="dxa"/>
          </w:tcPr>
          <w:p w14:paraId="5445FB47" w14:textId="77777777" w:rsidR="000A6121" w:rsidRDefault="00000000">
            <w:pPr>
              <w:pStyle w:val="Normal1e5a387f-3537-413c-86dd-8247bcb4a723"/>
              <w:widowControl w:val="0"/>
              <w:tabs>
                <w:tab w:val="left" w:pos="3000"/>
              </w:tabs>
              <w:spacing w:line="360" w:lineRule="auto"/>
              <w:ind w:firstLine="90"/>
              <w:jc w:val="center"/>
            </w:pPr>
            <w:r>
              <w:t>0</w:t>
            </w:r>
          </w:p>
        </w:tc>
        <w:tc>
          <w:tcPr>
            <w:tcW w:w="900" w:type="dxa"/>
          </w:tcPr>
          <w:p w14:paraId="1BC5B148" w14:textId="77777777" w:rsidR="000A6121" w:rsidRDefault="00000000">
            <w:pPr>
              <w:pStyle w:val="Normal1e5a387f-3537-413c-86dd-8247bcb4a723"/>
              <w:widowControl w:val="0"/>
              <w:tabs>
                <w:tab w:val="left" w:pos="3000"/>
              </w:tabs>
              <w:spacing w:line="360" w:lineRule="auto"/>
              <w:ind w:firstLine="90"/>
              <w:jc w:val="center"/>
            </w:pPr>
            <w:r>
              <w:t>71.46</w:t>
            </w:r>
          </w:p>
        </w:tc>
        <w:tc>
          <w:tcPr>
            <w:tcW w:w="1095" w:type="dxa"/>
          </w:tcPr>
          <w:p w14:paraId="0A2ECC82" w14:textId="77777777" w:rsidR="000A6121" w:rsidRDefault="00000000">
            <w:pPr>
              <w:pStyle w:val="Normal1e5a387f-3537-413c-86dd-8247bcb4a723"/>
              <w:widowControl w:val="0"/>
              <w:tabs>
                <w:tab w:val="left" w:pos="3000"/>
              </w:tabs>
              <w:spacing w:line="360" w:lineRule="auto"/>
              <w:ind w:firstLine="90"/>
              <w:jc w:val="center"/>
            </w:pPr>
            <w:r>
              <w:t>25</w:t>
            </w:r>
          </w:p>
        </w:tc>
      </w:tr>
    </w:tbl>
    <w:p w14:paraId="7DE99755" w14:textId="77777777" w:rsidR="000A6121" w:rsidRDefault="000A6121">
      <w:pPr>
        <w:pStyle w:val="Normal1e5a387f-3537-413c-86dd-8247bcb4a723"/>
        <w:tabs>
          <w:tab w:val="left" w:pos="3000"/>
        </w:tabs>
        <w:spacing w:line="360" w:lineRule="auto"/>
        <w:ind w:firstLine="90"/>
        <w:jc w:val="center"/>
      </w:pPr>
    </w:p>
    <w:p w14:paraId="055F95D6" w14:textId="77777777" w:rsidR="000A6121" w:rsidRDefault="00000000">
      <w:pPr>
        <w:pStyle w:val="Heading20922ff97d-e68a-4696-a886-a6b50179e186"/>
        <w:spacing w:before="0" w:line="360" w:lineRule="auto"/>
        <w:ind w:firstLine="90"/>
        <w:rPr>
          <w:rFonts w:ascii="Times New Roman" w:hAnsi="Times New Roman"/>
          <w:sz w:val="24"/>
          <w:szCs w:val="24"/>
        </w:rPr>
      </w:pPr>
      <w:r>
        <w:rPr>
          <w:rFonts w:ascii="Times New Roman" w:hAnsi="Times New Roman"/>
          <w:i w:val="0"/>
          <w:iCs w:val="0"/>
          <w:sz w:val="24"/>
          <w:szCs w:val="24"/>
        </w:rPr>
        <w:t>4.4.3</w:t>
      </w:r>
      <w:r>
        <w:rPr>
          <w:rFonts w:ascii="Times New Roman" w:hAnsi="Times New Roman"/>
          <w:sz w:val="24"/>
          <w:szCs w:val="24"/>
        </w:rPr>
        <w:t xml:space="preserve"> </w:t>
      </w:r>
      <w:r>
        <w:rPr>
          <w:rFonts w:ascii="Times New Roman" w:hAnsi="Times New Roman"/>
          <w:i w:val="0"/>
          <w:iCs w:val="0"/>
          <w:sz w:val="24"/>
          <w:szCs w:val="24"/>
        </w:rPr>
        <w:t>Analisis Data dan Pembahasan</w:t>
      </w:r>
    </w:p>
    <w:p w14:paraId="3F03F341" w14:textId="77777777" w:rsidR="000A6121" w:rsidRDefault="00000000">
      <w:pPr>
        <w:pStyle w:val="Normal1e5a387f-3537-413c-86dd-8247bcb4a723"/>
        <w:pBdr>
          <w:top w:val="nil"/>
          <w:left w:val="nil"/>
          <w:bottom w:val="nil"/>
          <w:right w:val="nil"/>
          <w:between w:val="nil"/>
        </w:pBdr>
        <w:spacing w:after="120" w:line="360" w:lineRule="auto"/>
        <w:ind w:left="0" w:firstLine="90"/>
        <w:rPr>
          <w:b/>
          <w:bCs/>
          <w:color w:val="000000"/>
        </w:rPr>
      </w:pPr>
      <w:r>
        <w:rPr>
          <w:b/>
          <w:bCs/>
          <w:color w:val="000000"/>
        </w:rPr>
        <w:t xml:space="preserve">4.4.3.1 </w:t>
      </w:r>
      <w:r>
        <w:rPr>
          <w:color w:val="000000"/>
        </w:rPr>
        <w:t xml:space="preserve"> </w:t>
      </w:r>
      <w:r>
        <w:rPr>
          <w:b/>
          <w:bCs/>
          <w:color w:val="000000"/>
        </w:rPr>
        <w:t>Hasil Analis</w:t>
      </w:r>
      <w:r>
        <w:rPr>
          <w:b/>
          <w:bCs/>
        </w:rPr>
        <w:t>is</w:t>
      </w:r>
      <w:r>
        <w:rPr>
          <w:b/>
          <w:bCs/>
          <w:color w:val="000000"/>
        </w:rPr>
        <w:t xml:space="preserve"> XRD </w:t>
      </w:r>
      <w:r>
        <w:rPr>
          <w:b/>
          <w:bCs/>
          <w:i/>
          <w:iCs/>
        </w:rPr>
        <w:t>Fly</w:t>
      </w:r>
      <w:r>
        <w:rPr>
          <w:b/>
          <w:bCs/>
          <w:i/>
          <w:iCs/>
          <w:color w:val="000000"/>
        </w:rPr>
        <w:t xml:space="preserve"> </w:t>
      </w:r>
      <w:sdt>
        <w:sdtPr>
          <w:tag w:val="goog_rdk_8"/>
          <w:id w:val="-1045540038"/>
        </w:sdtPr>
        <w:sdtContent>
          <w:commentRangeStart w:id="19"/>
        </w:sdtContent>
      </w:sdt>
      <w:r>
        <w:rPr>
          <w:b/>
          <w:bCs/>
          <w:i/>
          <w:iCs/>
          <w:color w:val="000000"/>
        </w:rPr>
        <w:t>Ash</w:t>
      </w:r>
      <w:commentRangeEnd w:id="19"/>
      <w:r>
        <w:rPr>
          <w:rStyle w:val="CommentReference"/>
          <w:b/>
          <w:bCs/>
          <w:color w:val="000000"/>
          <w:sz w:val="24"/>
          <w:szCs w:val="24"/>
        </w:rPr>
        <w:commentReference w:id="19"/>
      </w:r>
      <w:r>
        <w:rPr>
          <w:b/>
          <w:bCs/>
          <w:color w:val="000000"/>
        </w:rPr>
        <w:t xml:space="preserve"> </w:t>
      </w:r>
    </w:p>
    <w:p w14:paraId="007F9FD2" w14:textId="77777777" w:rsidR="000A6121" w:rsidRDefault="00000000">
      <w:pPr>
        <w:pStyle w:val="Normal1e5a387f-3537-413c-86dd-8247bcb4a723"/>
        <w:pBdr>
          <w:top w:val="nil"/>
          <w:left w:val="nil"/>
          <w:bottom w:val="nil"/>
          <w:right w:val="nil"/>
          <w:between w:val="nil"/>
        </w:pBdr>
        <w:spacing w:after="120" w:line="360" w:lineRule="auto"/>
        <w:ind w:left="90" w:firstLine="630"/>
        <w:jc w:val="both"/>
        <w:rPr>
          <w:color w:val="000000"/>
        </w:rPr>
      </w:pPr>
      <w:r>
        <w:rPr>
          <w:color w:val="000000"/>
        </w:rPr>
        <w:t xml:space="preserve">Seperti proses sintesis zeolit </w:t>
      </w:r>
      <w:sdt>
        <w:sdtPr>
          <w:tag w:val="goog_rdk_9"/>
          <w:id w:val="1223462076"/>
        </w:sdtPr>
        <w:sdtContent>
          <w:commentRangeStart w:id="20"/>
        </w:sdtContent>
      </w:sdt>
      <w:r>
        <w:rPr>
          <w:color w:val="000000"/>
        </w:rPr>
        <w:t>(Xu and van Deventer, 2002)</w:t>
      </w:r>
      <w:commentRangeEnd w:id="20"/>
      <w:r>
        <w:rPr>
          <w:rStyle w:val="CommentReference"/>
          <w:color w:val="000000"/>
          <w:sz w:val="24"/>
          <w:szCs w:val="24"/>
        </w:rPr>
        <w:commentReference w:id="20"/>
      </w:r>
      <w:r>
        <w:rPr>
          <w:color w:val="000000"/>
        </w:rPr>
        <w:t xml:space="preserve">, geopolimerisasi dipengaruhi oleh ketidaklarutan reaktan padat. </w:t>
      </w:r>
    </w:p>
    <w:p w14:paraId="48762C9F" w14:textId="77777777" w:rsidR="000A6121" w:rsidRDefault="00000000">
      <w:pPr>
        <w:pStyle w:val="Normal1e5a387f-3537-413c-86dd-8247bcb4a723"/>
        <w:pBdr>
          <w:top w:val="nil"/>
          <w:left w:val="nil"/>
          <w:bottom w:val="nil"/>
          <w:right w:val="nil"/>
          <w:between w:val="nil"/>
        </w:pBdr>
        <w:spacing w:after="120" w:line="360" w:lineRule="auto"/>
        <w:ind w:left="0" w:firstLine="90"/>
        <w:rPr>
          <w:b/>
          <w:bCs/>
          <w:color w:val="000000"/>
        </w:rPr>
      </w:pPr>
      <w:r>
        <w:rPr>
          <w:b/>
          <w:bCs/>
          <w:color w:val="000000"/>
        </w:rPr>
        <w:t>4.4.3.2 Hasil Analis</w:t>
      </w:r>
      <w:r>
        <w:rPr>
          <w:b/>
          <w:bCs/>
        </w:rPr>
        <w:t>is</w:t>
      </w:r>
      <w:r>
        <w:rPr>
          <w:b/>
          <w:bCs/>
          <w:color w:val="000000"/>
        </w:rPr>
        <w:t xml:space="preserve"> XRF Fly Ash</w:t>
      </w:r>
    </w:p>
    <w:p w14:paraId="789ABC08" w14:textId="77777777" w:rsidR="000A6121" w:rsidRDefault="00000000">
      <w:pPr>
        <w:pStyle w:val="Normal1e5a387f-3537-413c-86dd-8247bcb4a723"/>
        <w:pBdr>
          <w:top w:val="nil"/>
          <w:left w:val="nil"/>
          <w:bottom w:val="nil"/>
          <w:right w:val="nil"/>
          <w:between w:val="nil"/>
        </w:pBdr>
        <w:spacing w:after="120" w:line="360" w:lineRule="auto"/>
        <w:ind w:left="0" w:firstLine="90"/>
        <w:rPr>
          <w:b/>
          <w:bCs/>
          <w:color w:val="000000"/>
        </w:rPr>
      </w:pPr>
      <w:r>
        <w:rPr>
          <w:b/>
          <w:bCs/>
          <w:color w:val="000000"/>
        </w:rPr>
        <w:t>4.4.3.3 Hasil Kuat Tekan Dan Pengamatan Sifat Fisik  Produk Geopolimer</w:t>
      </w:r>
    </w:p>
    <w:p w14:paraId="632C6ACD" w14:textId="77777777" w:rsidR="000A6121" w:rsidRDefault="00000000">
      <w:pPr>
        <w:pStyle w:val="Normal1e5a387f-3537-413c-86dd-8247bcb4a723"/>
        <w:spacing w:after="120" w:line="360" w:lineRule="auto"/>
        <w:ind w:left="0" w:firstLine="90"/>
        <w:jc w:val="both"/>
        <w:rPr>
          <w:b/>
          <w:bCs/>
        </w:rPr>
      </w:pPr>
      <w:r>
        <w:rPr>
          <w:b/>
          <w:bCs/>
        </w:rPr>
        <w:t xml:space="preserve">4.4.4 </w:t>
      </w:r>
      <w:sdt>
        <w:sdtPr>
          <w:tag w:val="goog_rdk_10"/>
          <w:id w:val="1311186154"/>
        </w:sdtPr>
        <w:sdtContent>
          <w:commentRangeStart w:id="21"/>
        </w:sdtContent>
      </w:sdt>
      <w:r>
        <w:rPr>
          <w:b/>
          <w:bCs/>
        </w:rPr>
        <w:t>Kesimpulan</w:t>
      </w:r>
      <w:commentRangeEnd w:id="21"/>
      <w:r>
        <w:rPr>
          <w:rStyle w:val="CommentReference"/>
          <w:b/>
          <w:bCs/>
          <w:sz w:val="24"/>
          <w:szCs w:val="24"/>
        </w:rPr>
        <w:commentReference w:id="21"/>
      </w:r>
      <w:r>
        <w:rPr>
          <w:b/>
          <w:bCs/>
        </w:rPr>
        <w:t xml:space="preserve"> </w:t>
      </w:r>
    </w:p>
    <w:p w14:paraId="32F5ED7D" w14:textId="77777777" w:rsidR="000A6121" w:rsidRDefault="00000000">
      <w:pPr>
        <w:pStyle w:val="Normal1e5a387f-3537-413c-86dd-8247bcb4a723"/>
        <w:pBdr>
          <w:top w:val="nil"/>
          <w:left w:val="nil"/>
          <w:bottom w:val="nil"/>
          <w:right w:val="nil"/>
          <w:between w:val="nil"/>
        </w:pBdr>
        <w:spacing w:after="120" w:line="360" w:lineRule="auto"/>
        <w:ind w:left="90" w:firstLine="630"/>
        <w:jc w:val="both"/>
        <w:rPr>
          <w:color w:val="4F81BD"/>
        </w:rPr>
      </w:pPr>
      <w:r>
        <w:rPr>
          <w:color w:val="4F81BD"/>
        </w:rPr>
        <w:t xml:space="preserve">Dari hasil pengujian kuat tekan dan sifat fisik yang dilakukan, dapat diketahui bahwa </w:t>
      </w:r>
    </w:p>
    <w:p w14:paraId="1FA4B033" w14:textId="77777777" w:rsidR="000A6121" w:rsidRDefault="00000000">
      <w:pPr>
        <w:pStyle w:val="Normal1e5a387f-3537-413c-86dd-8247bcb4a723"/>
        <w:ind w:firstLine="90"/>
        <w:jc w:val="both"/>
        <w:rPr>
          <w:b/>
          <w:bCs/>
        </w:rPr>
      </w:pPr>
      <w:r>
        <w:rPr>
          <w:b/>
          <w:bCs/>
        </w:rPr>
        <w:t>4.5 Kegiatan Magang</w:t>
      </w:r>
    </w:p>
    <w:p w14:paraId="0C085B90" w14:textId="77777777" w:rsidR="000A6121" w:rsidRDefault="00000000">
      <w:pPr>
        <w:pStyle w:val="Normal1e5a387f-3537-413c-86dd-8247bcb4a723"/>
        <w:spacing w:after="0" w:line="360" w:lineRule="auto"/>
        <w:ind w:left="90" w:firstLine="630"/>
        <w:jc w:val="both"/>
        <w:rPr>
          <w:color w:val="4F81BD"/>
        </w:rPr>
      </w:pPr>
      <w:r>
        <w:rPr>
          <w:color w:val="4F81BD"/>
        </w:rPr>
        <w:t>Magang merupakan suatu kegiatan studi lapangan dalam bidang produksi bahan-bahan kimia, yang mencakup aktivitas antara lain:</w:t>
      </w:r>
    </w:p>
    <w:p w14:paraId="37AD5E48" w14:textId="77777777" w:rsidR="000A6121" w:rsidRDefault="00000000">
      <w:pPr>
        <w:pStyle w:val="Normal1e5a387f-3537-413c-86dd-8247bcb4a723"/>
        <w:numPr>
          <w:ilvl w:val="0"/>
          <w:numId w:val="18"/>
        </w:numPr>
        <w:pBdr>
          <w:top w:val="nil"/>
          <w:left w:val="nil"/>
          <w:bottom w:val="nil"/>
          <w:right w:val="nil"/>
          <w:between w:val="nil"/>
        </w:pBdr>
        <w:spacing w:after="0" w:line="360" w:lineRule="auto"/>
        <w:ind w:hanging="630"/>
        <w:jc w:val="both"/>
        <w:rPr>
          <w:color w:val="4F81BD"/>
        </w:rPr>
      </w:pPr>
      <w:r>
        <w:rPr>
          <w:color w:val="4F81BD"/>
        </w:rPr>
        <w:t>Pengenalan proses produksi secara umum</w:t>
      </w:r>
    </w:p>
    <w:p w14:paraId="1106C820" w14:textId="77777777" w:rsidR="000A6121" w:rsidRDefault="00000000">
      <w:pPr>
        <w:pStyle w:val="Normal1e5a387f-3537-413c-86dd-8247bcb4a723"/>
        <w:numPr>
          <w:ilvl w:val="0"/>
          <w:numId w:val="18"/>
        </w:numPr>
        <w:pBdr>
          <w:top w:val="nil"/>
          <w:left w:val="nil"/>
          <w:bottom w:val="nil"/>
          <w:right w:val="nil"/>
          <w:between w:val="nil"/>
        </w:pBdr>
        <w:spacing w:after="0" w:line="360" w:lineRule="auto"/>
        <w:ind w:hanging="630"/>
        <w:jc w:val="both"/>
        <w:rPr>
          <w:color w:val="4F81BD"/>
        </w:rPr>
      </w:pPr>
      <w:r>
        <w:rPr>
          <w:color w:val="4F81BD"/>
        </w:rPr>
        <w:lastRenderedPageBreak/>
        <w:t xml:space="preserve">Observasi dalam laboratorium dan produksi, mempelajari </w:t>
      </w:r>
      <w:sdt>
        <w:sdtPr>
          <w:tag w:val="goog_rdk_11"/>
          <w:id w:val="400102620"/>
        </w:sdtPr>
        <w:sdtContent>
          <w:commentRangeStart w:id="22"/>
        </w:sdtContent>
      </w:sdt>
      <w:r>
        <w:rPr>
          <w:color w:val="4F81BD"/>
        </w:rPr>
        <w:t>metoda</w:t>
      </w:r>
      <w:commentRangeEnd w:id="22"/>
      <w:r>
        <w:rPr>
          <w:rStyle w:val="CommentReference"/>
          <w:color w:val="4F81BD"/>
          <w:sz w:val="24"/>
          <w:szCs w:val="24"/>
        </w:rPr>
        <w:commentReference w:id="22"/>
      </w:r>
      <w:r>
        <w:rPr>
          <w:color w:val="4F81BD"/>
        </w:rPr>
        <w:t xml:space="preserve"> analisis, pengumpulan data, serta tinjauan pustaka dilakukan secara berurutan dan berkesinambungan.</w:t>
      </w:r>
    </w:p>
    <w:p w14:paraId="22AB11D3" w14:textId="77777777" w:rsidR="000A6121" w:rsidRDefault="00000000">
      <w:pPr>
        <w:pStyle w:val="Normal1e5a387f-3537-413c-86dd-8247bcb4a723"/>
        <w:numPr>
          <w:ilvl w:val="0"/>
          <w:numId w:val="18"/>
        </w:numPr>
        <w:pBdr>
          <w:top w:val="nil"/>
          <w:left w:val="nil"/>
          <w:bottom w:val="nil"/>
          <w:right w:val="nil"/>
          <w:between w:val="nil"/>
        </w:pBdr>
        <w:spacing w:after="0" w:line="360" w:lineRule="auto"/>
        <w:ind w:hanging="630"/>
        <w:jc w:val="both"/>
        <w:rPr>
          <w:color w:val="000000"/>
        </w:rPr>
      </w:pPr>
      <w:r>
        <w:rPr>
          <w:color w:val="4F81BD"/>
        </w:rPr>
        <w:t>Penulisan laporan</w:t>
      </w:r>
      <w:r>
        <w:rPr>
          <w:color w:val="000000"/>
        </w:rPr>
        <w:t>.</w:t>
      </w:r>
    </w:p>
    <w:p w14:paraId="17D79084" w14:textId="77777777" w:rsidR="000A6121" w:rsidRDefault="00000000">
      <w:pPr>
        <w:pStyle w:val="Normal1e5a387f-3537-413c-86dd-8247bcb4a723"/>
        <w:spacing w:after="0" w:line="360" w:lineRule="auto"/>
        <w:ind w:firstLine="90"/>
        <w:rPr>
          <w:b/>
          <w:bCs/>
        </w:rPr>
      </w:pPr>
      <w:r>
        <w:rPr>
          <w:b/>
          <w:bCs/>
        </w:rPr>
        <w:t>4.6 Jadwal Magang</w:t>
      </w:r>
    </w:p>
    <w:p w14:paraId="43CFC8A8" w14:textId="77777777" w:rsidR="000A6121" w:rsidRDefault="00000000">
      <w:pPr>
        <w:pStyle w:val="Normal1e5a387f-3537-413c-86dd-8247bcb4a723"/>
        <w:spacing w:after="0" w:line="360" w:lineRule="auto"/>
        <w:ind w:firstLine="90"/>
        <w:jc w:val="center"/>
      </w:pPr>
      <w:r>
        <w:t>Tabel 4.5 Jadwal Magang</w:t>
      </w:r>
    </w:p>
    <w:tbl>
      <w:tblPr>
        <w:tblStyle w:val="Table2"/>
        <w:tblpPr w:leftFromText="180" w:rightFromText="180" w:topFromText="180" w:bottomFromText="180" w:vertAnchor="text" w:tblpX="147"/>
        <w:tblW w:w="7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80"/>
        <w:gridCol w:w="1065"/>
        <w:gridCol w:w="1170"/>
        <w:gridCol w:w="1035"/>
        <w:gridCol w:w="1095"/>
      </w:tblGrid>
      <w:tr w:rsidR="000A6121" w14:paraId="59CC8D3F" w14:textId="77777777">
        <w:trPr>
          <w:cantSplit/>
          <w:trHeight w:val="300"/>
        </w:trPr>
        <w:tc>
          <w:tcPr>
            <w:tcW w:w="3180" w:type="dxa"/>
            <w:vMerge w:val="restart"/>
            <w:vAlign w:val="center"/>
          </w:tcPr>
          <w:p w14:paraId="1551B16C" w14:textId="77777777" w:rsidR="000A6121" w:rsidRDefault="00000000">
            <w:pPr>
              <w:pStyle w:val="Normal1e5a387f-3537-413c-86dd-8247bcb4a723"/>
              <w:spacing w:after="0"/>
              <w:jc w:val="center"/>
              <w:rPr>
                <w:sz w:val="16"/>
                <w:szCs w:val="16"/>
              </w:rPr>
            </w:pPr>
            <w:r>
              <w:rPr>
                <w:sz w:val="16"/>
                <w:szCs w:val="16"/>
              </w:rPr>
              <w:t>Kegiatan</w:t>
            </w:r>
          </w:p>
        </w:tc>
        <w:tc>
          <w:tcPr>
            <w:tcW w:w="4365" w:type="dxa"/>
            <w:gridSpan w:val="4"/>
            <w:vAlign w:val="bottom"/>
          </w:tcPr>
          <w:p w14:paraId="7A102E49" w14:textId="77777777" w:rsidR="000A6121" w:rsidRDefault="00000000">
            <w:pPr>
              <w:pStyle w:val="Normal1e5a387f-3537-413c-86dd-8247bcb4a723"/>
              <w:spacing w:after="0"/>
              <w:jc w:val="center"/>
              <w:rPr>
                <w:sz w:val="16"/>
                <w:szCs w:val="16"/>
              </w:rPr>
            </w:pPr>
            <w:r>
              <w:rPr>
                <w:sz w:val="16"/>
                <w:szCs w:val="16"/>
              </w:rPr>
              <w:t>Juli</w:t>
            </w:r>
          </w:p>
        </w:tc>
      </w:tr>
      <w:tr w:rsidR="000A6121" w14:paraId="01801899" w14:textId="77777777">
        <w:trPr>
          <w:cantSplit/>
          <w:trHeight w:val="300"/>
        </w:trPr>
        <w:tc>
          <w:tcPr>
            <w:tcW w:w="3180" w:type="dxa"/>
            <w:vMerge/>
            <w:vAlign w:val="center"/>
          </w:tcPr>
          <w:p w14:paraId="175384ED" w14:textId="77777777" w:rsidR="000A6121" w:rsidRDefault="000A6121">
            <w:pPr>
              <w:pStyle w:val="Normal1e5a387f-3537-413c-86dd-8247bcb4a723"/>
              <w:widowControl w:val="0"/>
              <w:spacing w:after="0" w:line="276" w:lineRule="auto"/>
              <w:ind w:firstLine="90"/>
              <w:rPr>
                <w:sz w:val="16"/>
                <w:szCs w:val="16"/>
              </w:rPr>
            </w:pPr>
          </w:p>
        </w:tc>
        <w:tc>
          <w:tcPr>
            <w:tcW w:w="1065" w:type="dxa"/>
            <w:vAlign w:val="bottom"/>
          </w:tcPr>
          <w:p w14:paraId="7A1F462B" w14:textId="77777777" w:rsidR="000A6121" w:rsidRDefault="00000000">
            <w:pPr>
              <w:pStyle w:val="Normal1e5a387f-3537-413c-86dd-8247bcb4a723"/>
              <w:spacing w:after="0"/>
              <w:jc w:val="right"/>
              <w:rPr>
                <w:sz w:val="16"/>
                <w:szCs w:val="16"/>
              </w:rPr>
            </w:pPr>
            <w:r>
              <w:rPr>
                <w:sz w:val="16"/>
                <w:szCs w:val="16"/>
              </w:rPr>
              <w:t>1</w:t>
            </w:r>
          </w:p>
        </w:tc>
        <w:tc>
          <w:tcPr>
            <w:tcW w:w="1170" w:type="dxa"/>
            <w:vAlign w:val="bottom"/>
          </w:tcPr>
          <w:p w14:paraId="1CD3EA2A" w14:textId="77777777" w:rsidR="000A6121" w:rsidRDefault="00000000">
            <w:pPr>
              <w:pStyle w:val="Normal1e5a387f-3537-413c-86dd-8247bcb4a723"/>
              <w:spacing w:after="0"/>
              <w:jc w:val="right"/>
              <w:rPr>
                <w:sz w:val="16"/>
                <w:szCs w:val="16"/>
              </w:rPr>
            </w:pPr>
            <w:r>
              <w:rPr>
                <w:sz w:val="16"/>
                <w:szCs w:val="16"/>
              </w:rPr>
              <w:t>2</w:t>
            </w:r>
          </w:p>
        </w:tc>
        <w:tc>
          <w:tcPr>
            <w:tcW w:w="1035" w:type="dxa"/>
            <w:vAlign w:val="bottom"/>
          </w:tcPr>
          <w:p w14:paraId="08CB218E" w14:textId="77777777" w:rsidR="000A6121" w:rsidRDefault="00000000">
            <w:pPr>
              <w:pStyle w:val="Normal1e5a387f-3537-413c-86dd-8247bcb4a723"/>
              <w:spacing w:after="0"/>
              <w:jc w:val="right"/>
              <w:rPr>
                <w:sz w:val="16"/>
                <w:szCs w:val="16"/>
              </w:rPr>
            </w:pPr>
            <w:r>
              <w:rPr>
                <w:sz w:val="16"/>
                <w:szCs w:val="16"/>
              </w:rPr>
              <w:t>3</w:t>
            </w:r>
          </w:p>
        </w:tc>
        <w:tc>
          <w:tcPr>
            <w:tcW w:w="1095" w:type="dxa"/>
            <w:vAlign w:val="bottom"/>
          </w:tcPr>
          <w:p w14:paraId="73D30552" w14:textId="77777777" w:rsidR="000A6121" w:rsidRDefault="00000000">
            <w:pPr>
              <w:pStyle w:val="Normal1e5a387f-3537-413c-86dd-8247bcb4a723"/>
              <w:spacing w:after="0"/>
              <w:jc w:val="right"/>
              <w:rPr>
                <w:sz w:val="16"/>
                <w:szCs w:val="16"/>
              </w:rPr>
            </w:pPr>
            <w:r>
              <w:rPr>
                <w:sz w:val="16"/>
                <w:szCs w:val="16"/>
              </w:rPr>
              <w:t>4</w:t>
            </w:r>
          </w:p>
        </w:tc>
      </w:tr>
      <w:tr w:rsidR="000A6121" w14:paraId="2C6D9516" w14:textId="77777777">
        <w:trPr>
          <w:cantSplit/>
          <w:trHeight w:val="525"/>
        </w:trPr>
        <w:tc>
          <w:tcPr>
            <w:tcW w:w="3180" w:type="dxa"/>
            <w:vAlign w:val="bottom"/>
          </w:tcPr>
          <w:p w14:paraId="2A3C5829" w14:textId="77777777" w:rsidR="000A6121" w:rsidRDefault="00000000">
            <w:pPr>
              <w:pStyle w:val="Normal1e5a387f-3537-413c-86dd-8247bcb4a723"/>
              <w:spacing w:after="0"/>
              <w:rPr>
                <w:sz w:val="16"/>
                <w:szCs w:val="16"/>
              </w:rPr>
            </w:pPr>
            <w:r>
              <w:rPr>
                <w:sz w:val="16"/>
                <w:szCs w:val="16"/>
              </w:rPr>
              <w:t>Pengenalan profil Semen Indonesia</w:t>
            </w:r>
          </w:p>
        </w:tc>
        <w:tc>
          <w:tcPr>
            <w:tcW w:w="1065" w:type="dxa"/>
            <w:shd w:val="clear" w:color="auto" w:fill="75923C"/>
            <w:vAlign w:val="bottom"/>
          </w:tcPr>
          <w:p w14:paraId="680EE7AC" w14:textId="77777777" w:rsidR="000A6121" w:rsidRDefault="00000000">
            <w:pPr>
              <w:pStyle w:val="Normal1e5a387f-3537-413c-86dd-8247bcb4a723"/>
              <w:spacing w:after="0"/>
              <w:rPr>
                <w:sz w:val="16"/>
                <w:szCs w:val="16"/>
              </w:rPr>
            </w:pPr>
            <w:r>
              <w:rPr>
                <w:sz w:val="16"/>
                <w:szCs w:val="16"/>
              </w:rPr>
              <w:t> </w:t>
            </w:r>
          </w:p>
        </w:tc>
        <w:tc>
          <w:tcPr>
            <w:tcW w:w="1170" w:type="dxa"/>
            <w:vAlign w:val="bottom"/>
          </w:tcPr>
          <w:p w14:paraId="1EDAA178" w14:textId="77777777" w:rsidR="000A6121" w:rsidRDefault="00000000">
            <w:pPr>
              <w:pStyle w:val="Normal1e5a387f-3537-413c-86dd-8247bcb4a723"/>
              <w:spacing w:after="0"/>
              <w:rPr>
                <w:sz w:val="16"/>
                <w:szCs w:val="16"/>
              </w:rPr>
            </w:pPr>
            <w:r>
              <w:rPr>
                <w:sz w:val="16"/>
                <w:szCs w:val="16"/>
              </w:rPr>
              <w:t> </w:t>
            </w:r>
          </w:p>
        </w:tc>
        <w:tc>
          <w:tcPr>
            <w:tcW w:w="1035" w:type="dxa"/>
            <w:vAlign w:val="bottom"/>
          </w:tcPr>
          <w:p w14:paraId="44712AA5" w14:textId="77777777" w:rsidR="000A6121" w:rsidRDefault="00000000">
            <w:pPr>
              <w:pStyle w:val="Normal1e5a387f-3537-413c-86dd-8247bcb4a723"/>
              <w:spacing w:after="0"/>
              <w:rPr>
                <w:sz w:val="16"/>
                <w:szCs w:val="16"/>
              </w:rPr>
            </w:pPr>
            <w:r>
              <w:rPr>
                <w:sz w:val="16"/>
                <w:szCs w:val="16"/>
              </w:rPr>
              <w:t> </w:t>
            </w:r>
          </w:p>
        </w:tc>
        <w:tc>
          <w:tcPr>
            <w:tcW w:w="1095" w:type="dxa"/>
            <w:vAlign w:val="bottom"/>
          </w:tcPr>
          <w:p w14:paraId="447DE2AB" w14:textId="77777777" w:rsidR="000A6121" w:rsidRDefault="00000000">
            <w:pPr>
              <w:pStyle w:val="Normal1e5a387f-3537-413c-86dd-8247bcb4a723"/>
              <w:spacing w:after="0"/>
              <w:rPr>
                <w:sz w:val="16"/>
                <w:szCs w:val="16"/>
              </w:rPr>
            </w:pPr>
            <w:r>
              <w:rPr>
                <w:sz w:val="16"/>
                <w:szCs w:val="16"/>
              </w:rPr>
              <w:t> </w:t>
            </w:r>
          </w:p>
        </w:tc>
      </w:tr>
      <w:tr w:rsidR="000A6121" w14:paraId="663779E3" w14:textId="77777777">
        <w:trPr>
          <w:cantSplit/>
          <w:trHeight w:val="525"/>
        </w:trPr>
        <w:tc>
          <w:tcPr>
            <w:tcW w:w="3180" w:type="dxa"/>
            <w:vAlign w:val="bottom"/>
          </w:tcPr>
          <w:p w14:paraId="02FD341A" w14:textId="77777777" w:rsidR="000A6121" w:rsidRDefault="00000000">
            <w:pPr>
              <w:pStyle w:val="Normal1e5a387f-3537-413c-86dd-8247bcb4a723"/>
              <w:spacing w:after="0"/>
              <w:rPr>
                <w:sz w:val="16"/>
                <w:szCs w:val="16"/>
              </w:rPr>
            </w:pPr>
            <w:r>
              <w:rPr>
                <w:sz w:val="16"/>
                <w:szCs w:val="16"/>
              </w:rPr>
              <w:t>Pengenalan Lab Semen Indonesia</w:t>
            </w:r>
          </w:p>
        </w:tc>
        <w:tc>
          <w:tcPr>
            <w:tcW w:w="1065" w:type="dxa"/>
            <w:vAlign w:val="bottom"/>
          </w:tcPr>
          <w:p w14:paraId="46C48B62" w14:textId="77777777" w:rsidR="000A6121" w:rsidRDefault="00000000">
            <w:pPr>
              <w:pStyle w:val="Normal1e5a387f-3537-413c-86dd-8247bcb4a723"/>
              <w:spacing w:after="0"/>
              <w:rPr>
                <w:sz w:val="16"/>
                <w:szCs w:val="16"/>
              </w:rPr>
            </w:pPr>
            <w:r>
              <w:rPr>
                <w:sz w:val="16"/>
                <w:szCs w:val="16"/>
              </w:rPr>
              <w:t> </w:t>
            </w:r>
          </w:p>
        </w:tc>
        <w:tc>
          <w:tcPr>
            <w:tcW w:w="1170" w:type="dxa"/>
            <w:shd w:val="clear" w:color="auto" w:fill="75923C"/>
            <w:vAlign w:val="bottom"/>
          </w:tcPr>
          <w:p w14:paraId="7D240272" w14:textId="77777777" w:rsidR="000A6121" w:rsidRDefault="00000000">
            <w:pPr>
              <w:pStyle w:val="Normal1e5a387f-3537-413c-86dd-8247bcb4a723"/>
              <w:spacing w:after="0"/>
              <w:rPr>
                <w:sz w:val="16"/>
                <w:szCs w:val="16"/>
              </w:rPr>
            </w:pPr>
            <w:r>
              <w:rPr>
                <w:sz w:val="16"/>
                <w:szCs w:val="16"/>
              </w:rPr>
              <w:t> </w:t>
            </w:r>
          </w:p>
        </w:tc>
        <w:tc>
          <w:tcPr>
            <w:tcW w:w="1035" w:type="dxa"/>
            <w:vAlign w:val="bottom"/>
          </w:tcPr>
          <w:p w14:paraId="697ECA12" w14:textId="77777777" w:rsidR="000A6121" w:rsidRDefault="00000000">
            <w:pPr>
              <w:pStyle w:val="Normal1e5a387f-3537-413c-86dd-8247bcb4a723"/>
              <w:spacing w:after="0"/>
              <w:rPr>
                <w:sz w:val="16"/>
                <w:szCs w:val="16"/>
              </w:rPr>
            </w:pPr>
            <w:r>
              <w:rPr>
                <w:sz w:val="16"/>
                <w:szCs w:val="16"/>
              </w:rPr>
              <w:t> </w:t>
            </w:r>
          </w:p>
        </w:tc>
        <w:tc>
          <w:tcPr>
            <w:tcW w:w="1095" w:type="dxa"/>
            <w:vAlign w:val="bottom"/>
          </w:tcPr>
          <w:p w14:paraId="401AFBB7" w14:textId="77777777" w:rsidR="000A6121" w:rsidRDefault="00000000">
            <w:pPr>
              <w:pStyle w:val="Normal1e5a387f-3537-413c-86dd-8247bcb4a723"/>
              <w:spacing w:after="0"/>
              <w:rPr>
                <w:sz w:val="16"/>
                <w:szCs w:val="16"/>
              </w:rPr>
            </w:pPr>
            <w:r>
              <w:rPr>
                <w:sz w:val="16"/>
                <w:szCs w:val="16"/>
              </w:rPr>
              <w:t> </w:t>
            </w:r>
          </w:p>
        </w:tc>
      </w:tr>
      <w:tr w:rsidR="000A6121" w14:paraId="4AFDD0EB" w14:textId="77777777">
        <w:trPr>
          <w:cantSplit/>
          <w:trHeight w:val="300"/>
        </w:trPr>
        <w:tc>
          <w:tcPr>
            <w:tcW w:w="3180" w:type="dxa"/>
            <w:vAlign w:val="bottom"/>
          </w:tcPr>
          <w:p w14:paraId="794BF492" w14:textId="77777777" w:rsidR="000A6121" w:rsidRDefault="00000000">
            <w:pPr>
              <w:pStyle w:val="Normal1e5a387f-3537-413c-86dd-8247bcb4a723"/>
              <w:spacing w:after="0"/>
              <w:rPr>
                <w:sz w:val="16"/>
                <w:szCs w:val="16"/>
              </w:rPr>
            </w:pPr>
            <w:r>
              <w:rPr>
                <w:sz w:val="16"/>
                <w:szCs w:val="16"/>
              </w:rPr>
              <w:t>Lab Fisika</w:t>
            </w:r>
          </w:p>
        </w:tc>
        <w:tc>
          <w:tcPr>
            <w:tcW w:w="1065" w:type="dxa"/>
            <w:vAlign w:val="bottom"/>
          </w:tcPr>
          <w:p w14:paraId="71F26F96" w14:textId="77777777" w:rsidR="000A6121" w:rsidRDefault="00000000">
            <w:pPr>
              <w:pStyle w:val="Normal1e5a387f-3537-413c-86dd-8247bcb4a723"/>
              <w:spacing w:after="0"/>
              <w:rPr>
                <w:sz w:val="16"/>
                <w:szCs w:val="16"/>
              </w:rPr>
            </w:pPr>
            <w:r>
              <w:rPr>
                <w:sz w:val="16"/>
                <w:szCs w:val="16"/>
              </w:rPr>
              <w:t> </w:t>
            </w:r>
          </w:p>
        </w:tc>
        <w:tc>
          <w:tcPr>
            <w:tcW w:w="1170" w:type="dxa"/>
            <w:vAlign w:val="bottom"/>
          </w:tcPr>
          <w:p w14:paraId="7CAFB2B8" w14:textId="77777777" w:rsidR="000A6121" w:rsidRDefault="00000000">
            <w:pPr>
              <w:pStyle w:val="Normal1e5a387f-3537-413c-86dd-8247bcb4a723"/>
              <w:spacing w:after="0"/>
              <w:rPr>
                <w:sz w:val="16"/>
                <w:szCs w:val="16"/>
              </w:rPr>
            </w:pPr>
            <w:r>
              <w:rPr>
                <w:sz w:val="16"/>
                <w:szCs w:val="16"/>
              </w:rPr>
              <w:t> </w:t>
            </w:r>
          </w:p>
        </w:tc>
        <w:tc>
          <w:tcPr>
            <w:tcW w:w="1035" w:type="dxa"/>
            <w:shd w:val="clear" w:color="auto" w:fill="75923C"/>
            <w:vAlign w:val="bottom"/>
          </w:tcPr>
          <w:p w14:paraId="7B6825F7" w14:textId="77777777" w:rsidR="000A6121" w:rsidRDefault="00000000">
            <w:pPr>
              <w:pStyle w:val="Normal1e5a387f-3537-413c-86dd-8247bcb4a723"/>
              <w:spacing w:after="0"/>
              <w:rPr>
                <w:sz w:val="16"/>
                <w:szCs w:val="16"/>
              </w:rPr>
            </w:pPr>
            <w:r>
              <w:rPr>
                <w:sz w:val="16"/>
                <w:szCs w:val="16"/>
              </w:rPr>
              <w:t> </w:t>
            </w:r>
          </w:p>
        </w:tc>
        <w:tc>
          <w:tcPr>
            <w:tcW w:w="1095" w:type="dxa"/>
            <w:vAlign w:val="bottom"/>
          </w:tcPr>
          <w:p w14:paraId="65856EF0" w14:textId="77777777" w:rsidR="000A6121" w:rsidRDefault="00000000">
            <w:pPr>
              <w:pStyle w:val="Normal1e5a387f-3537-413c-86dd-8247bcb4a723"/>
              <w:spacing w:after="0"/>
              <w:rPr>
                <w:sz w:val="16"/>
                <w:szCs w:val="16"/>
              </w:rPr>
            </w:pPr>
            <w:r>
              <w:rPr>
                <w:sz w:val="16"/>
                <w:szCs w:val="16"/>
              </w:rPr>
              <w:t> </w:t>
            </w:r>
          </w:p>
        </w:tc>
      </w:tr>
      <w:tr w:rsidR="000A6121" w14:paraId="21A73C78" w14:textId="77777777">
        <w:trPr>
          <w:cantSplit/>
          <w:trHeight w:val="300"/>
        </w:trPr>
        <w:tc>
          <w:tcPr>
            <w:tcW w:w="3180" w:type="dxa"/>
            <w:vAlign w:val="bottom"/>
          </w:tcPr>
          <w:p w14:paraId="06449826" w14:textId="77777777" w:rsidR="000A6121" w:rsidRDefault="00000000">
            <w:pPr>
              <w:pStyle w:val="Normal1e5a387f-3537-413c-86dd-8247bcb4a723"/>
              <w:spacing w:after="0"/>
              <w:rPr>
                <w:sz w:val="16"/>
                <w:szCs w:val="16"/>
              </w:rPr>
            </w:pPr>
            <w:r>
              <w:rPr>
                <w:sz w:val="16"/>
                <w:szCs w:val="16"/>
              </w:rPr>
              <w:t>Lab Uji Kimia</w:t>
            </w:r>
          </w:p>
        </w:tc>
        <w:tc>
          <w:tcPr>
            <w:tcW w:w="1065" w:type="dxa"/>
            <w:vAlign w:val="bottom"/>
          </w:tcPr>
          <w:p w14:paraId="108D95F1" w14:textId="77777777" w:rsidR="000A6121" w:rsidRDefault="00000000">
            <w:pPr>
              <w:pStyle w:val="Normal1e5a387f-3537-413c-86dd-8247bcb4a723"/>
              <w:spacing w:after="0"/>
              <w:rPr>
                <w:sz w:val="16"/>
                <w:szCs w:val="16"/>
              </w:rPr>
            </w:pPr>
            <w:r>
              <w:rPr>
                <w:sz w:val="16"/>
                <w:szCs w:val="16"/>
              </w:rPr>
              <w:t> </w:t>
            </w:r>
          </w:p>
        </w:tc>
        <w:tc>
          <w:tcPr>
            <w:tcW w:w="1170" w:type="dxa"/>
            <w:vAlign w:val="bottom"/>
          </w:tcPr>
          <w:p w14:paraId="22BDF181" w14:textId="77777777" w:rsidR="000A6121" w:rsidRDefault="00000000">
            <w:pPr>
              <w:pStyle w:val="Normal1e5a387f-3537-413c-86dd-8247bcb4a723"/>
              <w:spacing w:after="0"/>
              <w:rPr>
                <w:sz w:val="16"/>
                <w:szCs w:val="16"/>
              </w:rPr>
            </w:pPr>
            <w:r>
              <w:rPr>
                <w:sz w:val="16"/>
                <w:szCs w:val="16"/>
              </w:rPr>
              <w:t> </w:t>
            </w:r>
          </w:p>
        </w:tc>
        <w:tc>
          <w:tcPr>
            <w:tcW w:w="1035" w:type="dxa"/>
            <w:vAlign w:val="bottom"/>
          </w:tcPr>
          <w:p w14:paraId="6BE6A91E" w14:textId="77777777" w:rsidR="000A6121" w:rsidRDefault="00000000">
            <w:pPr>
              <w:pStyle w:val="Normal1e5a387f-3537-413c-86dd-8247bcb4a723"/>
              <w:spacing w:after="0"/>
              <w:rPr>
                <w:sz w:val="16"/>
                <w:szCs w:val="16"/>
              </w:rPr>
            </w:pPr>
            <w:r>
              <w:rPr>
                <w:sz w:val="16"/>
                <w:szCs w:val="16"/>
              </w:rPr>
              <w:t> </w:t>
            </w:r>
          </w:p>
        </w:tc>
        <w:tc>
          <w:tcPr>
            <w:tcW w:w="1095" w:type="dxa"/>
            <w:shd w:val="clear" w:color="auto" w:fill="75923C"/>
            <w:vAlign w:val="bottom"/>
          </w:tcPr>
          <w:p w14:paraId="0AF2DA24" w14:textId="77777777" w:rsidR="000A6121" w:rsidRDefault="00000000">
            <w:pPr>
              <w:pStyle w:val="Normal1e5a387f-3537-413c-86dd-8247bcb4a723"/>
              <w:spacing w:after="0"/>
              <w:rPr>
                <w:sz w:val="16"/>
                <w:szCs w:val="16"/>
              </w:rPr>
            </w:pPr>
            <w:r>
              <w:rPr>
                <w:sz w:val="16"/>
                <w:szCs w:val="16"/>
              </w:rPr>
              <w:t> </w:t>
            </w:r>
          </w:p>
        </w:tc>
      </w:tr>
      <w:tr w:rsidR="000A6121" w14:paraId="62459339" w14:textId="77777777">
        <w:trPr>
          <w:cantSplit/>
          <w:trHeight w:val="300"/>
        </w:trPr>
        <w:tc>
          <w:tcPr>
            <w:tcW w:w="3180" w:type="dxa"/>
            <w:vAlign w:val="bottom"/>
          </w:tcPr>
          <w:p w14:paraId="27C79393" w14:textId="77777777" w:rsidR="000A6121" w:rsidRDefault="00000000">
            <w:pPr>
              <w:pStyle w:val="Normal1e5a387f-3537-413c-86dd-8247bcb4a723"/>
              <w:spacing w:after="0"/>
              <w:rPr>
                <w:sz w:val="16"/>
                <w:szCs w:val="16"/>
              </w:rPr>
            </w:pPr>
            <w:r>
              <w:rPr>
                <w:sz w:val="16"/>
                <w:szCs w:val="16"/>
              </w:rPr>
              <w:t>Lab Batu Bara</w:t>
            </w:r>
          </w:p>
        </w:tc>
        <w:tc>
          <w:tcPr>
            <w:tcW w:w="1065" w:type="dxa"/>
            <w:vAlign w:val="bottom"/>
          </w:tcPr>
          <w:p w14:paraId="2E7528EC" w14:textId="77777777" w:rsidR="000A6121" w:rsidRDefault="00000000">
            <w:pPr>
              <w:pStyle w:val="Normal1e5a387f-3537-413c-86dd-8247bcb4a723"/>
              <w:spacing w:after="0"/>
              <w:rPr>
                <w:sz w:val="16"/>
                <w:szCs w:val="16"/>
              </w:rPr>
            </w:pPr>
            <w:r>
              <w:rPr>
                <w:sz w:val="16"/>
                <w:szCs w:val="16"/>
              </w:rPr>
              <w:t> </w:t>
            </w:r>
          </w:p>
        </w:tc>
        <w:tc>
          <w:tcPr>
            <w:tcW w:w="1170" w:type="dxa"/>
            <w:vAlign w:val="bottom"/>
          </w:tcPr>
          <w:p w14:paraId="5FAFBA40" w14:textId="77777777" w:rsidR="000A6121" w:rsidRDefault="00000000">
            <w:pPr>
              <w:pStyle w:val="Normal1e5a387f-3537-413c-86dd-8247bcb4a723"/>
              <w:spacing w:after="0"/>
              <w:rPr>
                <w:sz w:val="16"/>
                <w:szCs w:val="16"/>
              </w:rPr>
            </w:pPr>
            <w:r>
              <w:rPr>
                <w:sz w:val="16"/>
                <w:szCs w:val="16"/>
              </w:rPr>
              <w:t> </w:t>
            </w:r>
          </w:p>
        </w:tc>
        <w:tc>
          <w:tcPr>
            <w:tcW w:w="1035" w:type="dxa"/>
            <w:vAlign w:val="bottom"/>
          </w:tcPr>
          <w:p w14:paraId="73892541" w14:textId="77777777" w:rsidR="000A6121" w:rsidRDefault="00000000">
            <w:pPr>
              <w:pStyle w:val="Normal1e5a387f-3537-413c-86dd-8247bcb4a723"/>
              <w:spacing w:after="0"/>
              <w:rPr>
                <w:sz w:val="16"/>
                <w:szCs w:val="16"/>
              </w:rPr>
            </w:pPr>
            <w:r>
              <w:rPr>
                <w:sz w:val="16"/>
                <w:szCs w:val="16"/>
              </w:rPr>
              <w:t> </w:t>
            </w:r>
          </w:p>
        </w:tc>
        <w:tc>
          <w:tcPr>
            <w:tcW w:w="1095" w:type="dxa"/>
            <w:vAlign w:val="bottom"/>
          </w:tcPr>
          <w:p w14:paraId="6F67200D" w14:textId="77777777" w:rsidR="000A6121" w:rsidRDefault="00000000">
            <w:pPr>
              <w:pStyle w:val="Normal1e5a387f-3537-413c-86dd-8247bcb4a723"/>
              <w:spacing w:after="0"/>
              <w:rPr>
                <w:sz w:val="16"/>
                <w:szCs w:val="16"/>
              </w:rPr>
            </w:pPr>
            <w:r>
              <w:rPr>
                <w:sz w:val="16"/>
                <w:szCs w:val="16"/>
              </w:rPr>
              <w:t> </w:t>
            </w:r>
          </w:p>
        </w:tc>
      </w:tr>
      <w:tr w:rsidR="000A6121" w14:paraId="31D934EB" w14:textId="77777777">
        <w:trPr>
          <w:cantSplit/>
          <w:trHeight w:val="300"/>
        </w:trPr>
        <w:tc>
          <w:tcPr>
            <w:tcW w:w="3180" w:type="dxa"/>
            <w:vAlign w:val="bottom"/>
          </w:tcPr>
          <w:p w14:paraId="222DDF54" w14:textId="77777777" w:rsidR="000A6121" w:rsidRDefault="00000000">
            <w:pPr>
              <w:pStyle w:val="Normal1e5a387f-3537-413c-86dd-8247bcb4a723"/>
              <w:spacing w:after="0"/>
              <w:rPr>
                <w:sz w:val="16"/>
                <w:szCs w:val="16"/>
              </w:rPr>
            </w:pPr>
            <w:r>
              <w:rPr>
                <w:sz w:val="16"/>
                <w:szCs w:val="16"/>
              </w:rPr>
              <w:t>Studi literatur Geopolimer</w:t>
            </w:r>
          </w:p>
        </w:tc>
        <w:tc>
          <w:tcPr>
            <w:tcW w:w="1065" w:type="dxa"/>
            <w:vAlign w:val="bottom"/>
          </w:tcPr>
          <w:p w14:paraId="54DD6963" w14:textId="77777777" w:rsidR="000A6121" w:rsidRDefault="00000000">
            <w:pPr>
              <w:pStyle w:val="Normal1e5a387f-3537-413c-86dd-8247bcb4a723"/>
              <w:spacing w:after="0"/>
              <w:rPr>
                <w:sz w:val="16"/>
                <w:szCs w:val="16"/>
              </w:rPr>
            </w:pPr>
            <w:r>
              <w:rPr>
                <w:sz w:val="16"/>
                <w:szCs w:val="16"/>
              </w:rPr>
              <w:t> </w:t>
            </w:r>
          </w:p>
        </w:tc>
        <w:tc>
          <w:tcPr>
            <w:tcW w:w="1170" w:type="dxa"/>
            <w:vAlign w:val="bottom"/>
          </w:tcPr>
          <w:p w14:paraId="4D20ECEE" w14:textId="77777777" w:rsidR="000A6121" w:rsidRDefault="00000000">
            <w:pPr>
              <w:pStyle w:val="Normal1e5a387f-3537-413c-86dd-8247bcb4a723"/>
              <w:spacing w:after="0"/>
              <w:rPr>
                <w:sz w:val="16"/>
                <w:szCs w:val="16"/>
              </w:rPr>
            </w:pPr>
            <w:r>
              <w:rPr>
                <w:sz w:val="16"/>
                <w:szCs w:val="16"/>
              </w:rPr>
              <w:t> </w:t>
            </w:r>
          </w:p>
        </w:tc>
        <w:tc>
          <w:tcPr>
            <w:tcW w:w="1035" w:type="dxa"/>
            <w:vAlign w:val="bottom"/>
          </w:tcPr>
          <w:p w14:paraId="032E4ADE" w14:textId="77777777" w:rsidR="000A6121" w:rsidRDefault="00000000">
            <w:pPr>
              <w:pStyle w:val="Normal1e5a387f-3537-413c-86dd-8247bcb4a723"/>
              <w:spacing w:after="0"/>
              <w:rPr>
                <w:sz w:val="16"/>
                <w:szCs w:val="16"/>
              </w:rPr>
            </w:pPr>
            <w:r>
              <w:rPr>
                <w:sz w:val="16"/>
                <w:szCs w:val="16"/>
              </w:rPr>
              <w:t> </w:t>
            </w:r>
          </w:p>
        </w:tc>
        <w:tc>
          <w:tcPr>
            <w:tcW w:w="1095" w:type="dxa"/>
            <w:vAlign w:val="bottom"/>
          </w:tcPr>
          <w:p w14:paraId="21FAE969" w14:textId="77777777" w:rsidR="000A6121" w:rsidRDefault="00000000">
            <w:pPr>
              <w:pStyle w:val="Normal1e5a387f-3537-413c-86dd-8247bcb4a723"/>
              <w:spacing w:after="0"/>
              <w:rPr>
                <w:sz w:val="16"/>
                <w:szCs w:val="16"/>
              </w:rPr>
            </w:pPr>
            <w:r>
              <w:rPr>
                <w:sz w:val="16"/>
                <w:szCs w:val="16"/>
              </w:rPr>
              <w:t> </w:t>
            </w:r>
          </w:p>
        </w:tc>
      </w:tr>
      <w:tr w:rsidR="000A6121" w14:paraId="63404AD2" w14:textId="77777777">
        <w:trPr>
          <w:cantSplit/>
          <w:trHeight w:val="300"/>
        </w:trPr>
        <w:tc>
          <w:tcPr>
            <w:tcW w:w="3180" w:type="dxa"/>
            <w:vAlign w:val="bottom"/>
          </w:tcPr>
          <w:p w14:paraId="74CFE8B2" w14:textId="77777777" w:rsidR="000A6121" w:rsidRDefault="00000000">
            <w:pPr>
              <w:pStyle w:val="Normal1e5a387f-3537-413c-86dd-8247bcb4a723"/>
              <w:spacing w:after="0"/>
              <w:rPr>
                <w:sz w:val="16"/>
                <w:szCs w:val="16"/>
              </w:rPr>
            </w:pPr>
            <w:r>
              <w:rPr>
                <w:sz w:val="16"/>
                <w:szCs w:val="16"/>
              </w:rPr>
              <w:t>Pengujian komposisi Fly ash dengan XRD serta XRF</w:t>
            </w:r>
          </w:p>
        </w:tc>
        <w:tc>
          <w:tcPr>
            <w:tcW w:w="1065" w:type="dxa"/>
            <w:vAlign w:val="bottom"/>
          </w:tcPr>
          <w:p w14:paraId="671EDFE2" w14:textId="77777777" w:rsidR="000A6121" w:rsidRDefault="00000000">
            <w:pPr>
              <w:pStyle w:val="Normal1e5a387f-3537-413c-86dd-8247bcb4a723"/>
              <w:spacing w:after="0"/>
              <w:rPr>
                <w:sz w:val="16"/>
                <w:szCs w:val="16"/>
              </w:rPr>
            </w:pPr>
            <w:r>
              <w:rPr>
                <w:sz w:val="16"/>
                <w:szCs w:val="16"/>
              </w:rPr>
              <w:t> </w:t>
            </w:r>
          </w:p>
        </w:tc>
        <w:tc>
          <w:tcPr>
            <w:tcW w:w="1170" w:type="dxa"/>
            <w:vAlign w:val="bottom"/>
          </w:tcPr>
          <w:p w14:paraId="267FDE9C" w14:textId="77777777" w:rsidR="000A6121" w:rsidRDefault="00000000">
            <w:pPr>
              <w:pStyle w:val="Normal1e5a387f-3537-413c-86dd-8247bcb4a723"/>
              <w:spacing w:after="0"/>
              <w:rPr>
                <w:sz w:val="16"/>
                <w:szCs w:val="16"/>
              </w:rPr>
            </w:pPr>
            <w:r>
              <w:rPr>
                <w:sz w:val="16"/>
                <w:szCs w:val="16"/>
              </w:rPr>
              <w:t> </w:t>
            </w:r>
          </w:p>
        </w:tc>
        <w:tc>
          <w:tcPr>
            <w:tcW w:w="1035" w:type="dxa"/>
            <w:vAlign w:val="bottom"/>
          </w:tcPr>
          <w:p w14:paraId="128BC3AB" w14:textId="77777777" w:rsidR="000A6121" w:rsidRDefault="00000000">
            <w:pPr>
              <w:pStyle w:val="Normal1e5a387f-3537-413c-86dd-8247bcb4a723"/>
              <w:spacing w:after="0"/>
              <w:rPr>
                <w:sz w:val="16"/>
                <w:szCs w:val="16"/>
              </w:rPr>
            </w:pPr>
            <w:r>
              <w:rPr>
                <w:sz w:val="16"/>
                <w:szCs w:val="16"/>
              </w:rPr>
              <w:t> </w:t>
            </w:r>
          </w:p>
        </w:tc>
        <w:tc>
          <w:tcPr>
            <w:tcW w:w="1095" w:type="dxa"/>
            <w:vAlign w:val="bottom"/>
          </w:tcPr>
          <w:p w14:paraId="16DE250E" w14:textId="77777777" w:rsidR="000A6121" w:rsidRDefault="00000000">
            <w:pPr>
              <w:pStyle w:val="Normal1e5a387f-3537-413c-86dd-8247bcb4a723"/>
              <w:spacing w:after="0"/>
              <w:rPr>
                <w:sz w:val="16"/>
                <w:szCs w:val="16"/>
              </w:rPr>
            </w:pPr>
            <w:r>
              <w:rPr>
                <w:sz w:val="16"/>
                <w:szCs w:val="16"/>
              </w:rPr>
              <w:t> </w:t>
            </w:r>
          </w:p>
        </w:tc>
      </w:tr>
      <w:tr w:rsidR="000A6121" w14:paraId="6446E6A5" w14:textId="77777777">
        <w:trPr>
          <w:cantSplit/>
          <w:trHeight w:val="780"/>
        </w:trPr>
        <w:tc>
          <w:tcPr>
            <w:tcW w:w="3180" w:type="dxa"/>
            <w:vAlign w:val="bottom"/>
          </w:tcPr>
          <w:p w14:paraId="34835818" w14:textId="77777777" w:rsidR="000A6121" w:rsidRDefault="00000000">
            <w:pPr>
              <w:pStyle w:val="Normal1e5a387f-3537-413c-86dd-8247bcb4a723"/>
              <w:spacing w:after="0"/>
              <w:rPr>
                <w:sz w:val="16"/>
                <w:szCs w:val="16"/>
              </w:rPr>
            </w:pPr>
            <w:r>
              <w:rPr>
                <w:sz w:val="16"/>
                <w:szCs w:val="16"/>
              </w:rPr>
              <w:t>Pembuatan Geopolimer dengan variasi komponen dan uji kuat tekan</w:t>
            </w:r>
          </w:p>
        </w:tc>
        <w:tc>
          <w:tcPr>
            <w:tcW w:w="1065" w:type="dxa"/>
            <w:vAlign w:val="bottom"/>
          </w:tcPr>
          <w:p w14:paraId="2DD76996" w14:textId="77777777" w:rsidR="000A6121" w:rsidRDefault="000A6121">
            <w:pPr>
              <w:pStyle w:val="Normal1e5a387f-3537-413c-86dd-8247bcb4a723"/>
              <w:spacing w:after="0"/>
              <w:rPr>
                <w:sz w:val="16"/>
                <w:szCs w:val="16"/>
              </w:rPr>
            </w:pPr>
          </w:p>
        </w:tc>
        <w:tc>
          <w:tcPr>
            <w:tcW w:w="1170" w:type="dxa"/>
            <w:vAlign w:val="bottom"/>
          </w:tcPr>
          <w:p w14:paraId="3BFA634E" w14:textId="77777777" w:rsidR="000A6121" w:rsidRDefault="000A6121">
            <w:pPr>
              <w:pStyle w:val="Normal1e5a387f-3537-413c-86dd-8247bcb4a723"/>
              <w:spacing w:after="0"/>
              <w:rPr>
                <w:sz w:val="16"/>
                <w:szCs w:val="16"/>
              </w:rPr>
            </w:pPr>
          </w:p>
        </w:tc>
        <w:tc>
          <w:tcPr>
            <w:tcW w:w="1035" w:type="dxa"/>
            <w:vAlign w:val="bottom"/>
          </w:tcPr>
          <w:p w14:paraId="0FC06993" w14:textId="77777777" w:rsidR="000A6121" w:rsidRDefault="000A6121">
            <w:pPr>
              <w:pStyle w:val="Normal1e5a387f-3537-413c-86dd-8247bcb4a723"/>
              <w:spacing w:after="0"/>
              <w:rPr>
                <w:sz w:val="16"/>
                <w:szCs w:val="16"/>
              </w:rPr>
            </w:pPr>
          </w:p>
        </w:tc>
        <w:tc>
          <w:tcPr>
            <w:tcW w:w="1095" w:type="dxa"/>
            <w:vAlign w:val="bottom"/>
          </w:tcPr>
          <w:p w14:paraId="639EF5C1" w14:textId="77777777" w:rsidR="000A6121" w:rsidRDefault="000A6121">
            <w:pPr>
              <w:pStyle w:val="Normal1e5a387f-3537-413c-86dd-8247bcb4a723"/>
              <w:spacing w:after="0"/>
              <w:rPr>
                <w:sz w:val="16"/>
                <w:szCs w:val="16"/>
              </w:rPr>
            </w:pPr>
          </w:p>
        </w:tc>
      </w:tr>
    </w:tbl>
    <w:p w14:paraId="0F0B399C" w14:textId="77777777" w:rsidR="000A6121" w:rsidRDefault="000A6121">
      <w:pPr>
        <w:pStyle w:val="Normal1e5a387f-3537-413c-86dd-8247bcb4a723"/>
        <w:spacing w:after="0" w:line="360" w:lineRule="auto"/>
        <w:ind w:firstLine="90"/>
        <w:jc w:val="center"/>
      </w:pPr>
    </w:p>
    <w:p w14:paraId="3CADDE34" w14:textId="77777777" w:rsidR="000A6121" w:rsidRDefault="00000000">
      <w:pPr>
        <w:pStyle w:val="Normal1e5a387f-3537-413c-86dd-8247bcb4a723"/>
        <w:spacing w:after="0" w:line="360" w:lineRule="auto"/>
        <w:ind w:left="360" w:hanging="270"/>
        <w:jc w:val="both"/>
      </w:pPr>
      <w:r>
        <w:t xml:space="preserve">     </w:t>
      </w:r>
    </w:p>
    <w:p w14:paraId="75324422" w14:textId="77777777" w:rsidR="000A6121" w:rsidRDefault="000A6121">
      <w:pPr>
        <w:pStyle w:val="Normal1e5a387f-3537-413c-86dd-8247bcb4a723"/>
        <w:spacing w:after="0" w:line="360" w:lineRule="auto"/>
        <w:ind w:left="360" w:hanging="270"/>
        <w:jc w:val="both"/>
      </w:pPr>
    </w:p>
    <w:p w14:paraId="246CC4FD" w14:textId="77777777" w:rsidR="000A6121" w:rsidRDefault="000A6121">
      <w:pPr>
        <w:pStyle w:val="Normal1e5a387f-3537-413c-86dd-8247bcb4a723"/>
        <w:spacing w:after="0" w:line="360" w:lineRule="auto"/>
        <w:ind w:left="360" w:hanging="270"/>
        <w:jc w:val="both"/>
      </w:pPr>
    </w:p>
    <w:p w14:paraId="7BCDE277" w14:textId="77777777" w:rsidR="000A6121" w:rsidRDefault="000A6121">
      <w:pPr>
        <w:pStyle w:val="Normal1e5a387f-3537-413c-86dd-8247bcb4a723"/>
        <w:spacing w:after="0" w:line="360" w:lineRule="auto"/>
        <w:ind w:left="360" w:hanging="270"/>
        <w:jc w:val="both"/>
      </w:pPr>
    </w:p>
    <w:p w14:paraId="2475F727" w14:textId="77777777" w:rsidR="000A6121" w:rsidRDefault="000A6121">
      <w:pPr>
        <w:pStyle w:val="Normal1e5a387f-3537-413c-86dd-8247bcb4a723"/>
        <w:spacing w:after="0" w:line="360" w:lineRule="auto"/>
        <w:ind w:left="360" w:hanging="270"/>
        <w:jc w:val="both"/>
      </w:pPr>
    </w:p>
    <w:p w14:paraId="5C9759D3" w14:textId="77777777" w:rsidR="000A6121" w:rsidRDefault="000A6121">
      <w:pPr>
        <w:pStyle w:val="Normal1e5a387f-3537-413c-86dd-8247bcb4a723"/>
        <w:spacing w:after="0" w:line="360" w:lineRule="auto"/>
        <w:ind w:left="360" w:hanging="270"/>
        <w:jc w:val="both"/>
      </w:pPr>
    </w:p>
    <w:p w14:paraId="355DD882" w14:textId="77777777" w:rsidR="000A6121" w:rsidRDefault="000A6121">
      <w:pPr>
        <w:pStyle w:val="Normal1e5a387f-3537-413c-86dd-8247bcb4a723"/>
        <w:spacing w:after="0" w:line="360" w:lineRule="auto"/>
        <w:ind w:left="360" w:hanging="270"/>
        <w:jc w:val="both"/>
      </w:pPr>
    </w:p>
    <w:p w14:paraId="6C47B96F" w14:textId="77777777" w:rsidR="000A6121" w:rsidRDefault="000A6121">
      <w:pPr>
        <w:pStyle w:val="Normal1e5a387f-3537-413c-86dd-8247bcb4a723"/>
        <w:spacing w:after="0" w:line="360" w:lineRule="auto"/>
        <w:ind w:left="360" w:hanging="270"/>
        <w:jc w:val="both"/>
      </w:pPr>
    </w:p>
    <w:p w14:paraId="16A1B8BC" w14:textId="77777777" w:rsidR="000A6121" w:rsidRDefault="000A6121">
      <w:pPr>
        <w:pStyle w:val="Normal1e5a387f-3537-413c-86dd-8247bcb4a723"/>
        <w:spacing w:after="0" w:line="360" w:lineRule="auto"/>
        <w:ind w:left="360" w:hanging="270"/>
        <w:jc w:val="both"/>
      </w:pPr>
    </w:p>
    <w:p w14:paraId="5538BCDE" w14:textId="77777777" w:rsidR="000A6121" w:rsidRDefault="000A6121">
      <w:pPr>
        <w:pStyle w:val="Normal1e5a387f-3537-413c-86dd-8247bcb4a723"/>
        <w:spacing w:after="0" w:line="360" w:lineRule="auto"/>
        <w:ind w:left="360" w:hanging="270"/>
        <w:jc w:val="both"/>
      </w:pPr>
    </w:p>
    <w:p w14:paraId="7CB26FCE" w14:textId="77777777" w:rsidR="000A6121" w:rsidRDefault="000A6121">
      <w:pPr>
        <w:pStyle w:val="Normal1e5a387f-3537-413c-86dd-8247bcb4a723"/>
        <w:spacing w:after="0" w:line="360" w:lineRule="auto"/>
        <w:ind w:left="360" w:hanging="270"/>
        <w:jc w:val="both"/>
      </w:pPr>
    </w:p>
    <w:p w14:paraId="647825E6" w14:textId="77777777" w:rsidR="000A6121" w:rsidRDefault="000A6121">
      <w:pPr>
        <w:pStyle w:val="Normal1e5a387f-3537-413c-86dd-8247bcb4a723"/>
        <w:spacing w:after="0" w:line="360" w:lineRule="auto"/>
        <w:ind w:left="360" w:hanging="270"/>
        <w:jc w:val="both"/>
      </w:pPr>
    </w:p>
    <w:p w14:paraId="7052D054" w14:textId="77777777" w:rsidR="000A6121" w:rsidRDefault="00000000">
      <w:pPr>
        <w:pStyle w:val="Normal1e5a387f-3537-413c-86dd-8247bcb4a723"/>
        <w:spacing w:after="0" w:line="360" w:lineRule="auto"/>
        <w:ind w:left="720" w:hanging="630"/>
        <w:jc w:val="center"/>
        <w:rPr>
          <w:b/>
          <w:bCs/>
          <w:sz w:val="32"/>
          <w:szCs w:val="32"/>
        </w:rPr>
      </w:pPr>
      <w:r>
        <w:br w:type="page"/>
      </w:r>
    </w:p>
    <w:p w14:paraId="340F164F" w14:textId="77777777" w:rsidR="000A6121" w:rsidRDefault="00000000">
      <w:pPr>
        <w:pStyle w:val="Normal1e5a387f-3537-413c-86dd-8247bcb4a723"/>
        <w:spacing w:after="0"/>
        <w:ind w:left="720" w:hanging="630"/>
        <w:jc w:val="center"/>
        <w:rPr>
          <w:b/>
          <w:bCs/>
          <w:sz w:val="32"/>
          <w:szCs w:val="32"/>
        </w:rPr>
      </w:pPr>
      <w:r>
        <w:rPr>
          <w:b/>
          <w:bCs/>
          <w:sz w:val="32"/>
          <w:szCs w:val="32"/>
        </w:rPr>
        <w:lastRenderedPageBreak/>
        <w:t>BAB V</w:t>
      </w:r>
    </w:p>
    <w:p w14:paraId="41D7AED7" w14:textId="77777777" w:rsidR="000A6121" w:rsidRDefault="00000000">
      <w:pPr>
        <w:pStyle w:val="Normal1e5a387f-3537-413c-86dd-8247bcb4a723"/>
        <w:spacing w:after="0"/>
        <w:ind w:left="720" w:hanging="630"/>
        <w:jc w:val="center"/>
        <w:rPr>
          <w:b/>
          <w:bCs/>
          <w:sz w:val="32"/>
          <w:szCs w:val="32"/>
        </w:rPr>
      </w:pPr>
      <w:r>
        <w:rPr>
          <w:b/>
          <w:bCs/>
          <w:sz w:val="32"/>
          <w:szCs w:val="32"/>
        </w:rPr>
        <w:t>PENUTUP</w:t>
      </w:r>
    </w:p>
    <w:p w14:paraId="0A5B354A" w14:textId="77777777" w:rsidR="000A6121" w:rsidRDefault="000A6121">
      <w:pPr>
        <w:pStyle w:val="Normal1e5a387f-3537-413c-86dd-8247bcb4a723"/>
        <w:spacing w:after="0" w:line="360" w:lineRule="auto"/>
        <w:ind w:left="720" w:hanging="630"/>
        <w:jc w:val="center"/>
        <w:rPr>
          <w:b/>
          <w:bCs/>
          <w:sz w:val="32"/>
          <w:szCs w:val="32"/>
        </w:rPr>
      </w:pPr>
    </w:p>
    <w:p w14:paraId="681820C9" w14:textId="77777777" w:rsidR="000A6121" w:rsidRDefault="00000000">
      <w:pPr>
        <w:pStyle w:val="Normal1e5a387f-3537-413c-86dd-8247bcb4a723"/>
        <w:spacing w:after="0" w:line="360" w:lineRule="auto"/>
        <w:ind w:firstLine="90"/>
        <w:jc w:val="both"/>
        <w:rPr>
          <w:b/>
          <w:bCs/>
        </w:rPr>
      </w:pPr>
      <w:r>
        <w:rPr>
          <w:b/>
          <w:bCs/>
        </w:rPr>
        <w:t xml:space="preserve">5.1 </w:t>
      </w:r>
      <w:sdt>
        <w:sdtPr>
          <w:tag w:val="goog_rdk_12"/>
          <w:id w:val="-749830730"/>
        </w:sdtPr>
        <w:sdtContent>
          <w:commentRangeStart w:id="23"/>
        </w:sdtContent>
      </w:sdt>
      <w:r>
        <w:rPr>
          <w:b/>
          <w:bCs/>
        </w:rPr>
        <w:t>Kesimpulan</w:t>
      </w:r>
      <w:commentRangeEnd w:id="23"/>
      <w:r>
        <w:rPr>
          <w:rStyle w:val="CommentReference"/>
          <w:b/>
          <w:bCs/>
          <w:sz w:val="24"/>
          <w:szCs w:val="24"/>
        </w:rPr>
        <w:commentReference w:id="23"/>
      </w:r>
    </w:p>
    <w:p w14:paraId="4966B0D6" w14:textId="77777777" w:rsidR="000A6121" w:rsidRDefault="000A6121">
      <w:pPr>
        <w:pStyle w:val="Normal1e5a387f-3537-413c-86dd-8247bcb4a723"/>
        <w:spacing w:after="0" w:line="360" w:lineRule="auto"/>
        <w:ind w:left="720" w:hanging="630"/>
        <w:jc w:val="both"/>
        <w:rPr>
          <w:b/>
          <w:bCs/>
        </w:rPr>
      </w:pPr>
    </w:p>
    <w:p w14:paraId="039AEE65" w14:textId="77777777" w:rsidR="000A6121" w:rsidRDefault="00000000">
      <w:pPr>
        <w:pStyle w:val="Normal1e5a387f-3537-413c-86dd-8247bcb4a723"/>
        <w:spacing w:after="0" w:line="360" w:lineRule="auto"/>
        <w:ind w:firstLine="90"/>
        <w:jc w:val="both"/>
        <w:rPr>
          <w:b/>
          <w:bCs/>
        </w:rPr>
      </w:pPr>
      <w:r>
        <w:rPr>
          <w:b/>
          <w:bCs/>
        </w:rPr>
        <w:t>5.2 Saran</w:t>
      </w:r>
    </w:p>
    <w:p w14:paraId="69B83FCD" w14:textId="77777777" w:rsidR="000A6121" w:rsidRDefault="000A6121">
      <w:pPr>
        <w:pStyle w:val="Normal1e5a387f-3537-413c-86dd-8247bcb4a723"/>
        <w:spacing w:after="0"/>
        <w:ind w:left="2160" w:firstLine="720"/>
        <w:rPr>
          <w:b/>
          <w:bCs/>
        </w:rPr>
      </w:pPr>
    </w:p>
    <w:p w14:paraId="5C7494A1" w14:textId="77777777" w:rsidR="000A6121" w:rsidRDefault="000A6121">
      <w:pPr>
        <w:pStyle w:val="Normal1e5a387f-3537-413c-86dd-8247bcb4a723"/>
        <w:spacing w:after="0"/>
        <w:ind w:left="2160" w:firstLine="720"/>
        <w:rPr>
          <w:b/>
          <w:bCs/>
        </w:rPr>
      </w:pPr>
    </w:p>
    <w:p w14:paraId="7F76D9AC" w14:textId="77777777" w:rsidR="000A6121" w:rsidRDefault="000A6121">
      <w:pPr>
        <w:pStyle w:val="Normal1e5a387f-3537-413c-86dd-8247bcb4a723"/>
        <w:spacing w:after="0"/>
        <w:ind w:left="2160" w:firstLine="720"/>
        <w:rPr>
          <w:b/>
          <w:bCs/>
        </w:rPr>
      </w:pPr>
    </w:p>
    <w:p w14:paraId="0D899EFD" w14:textId="77777777" w:rsidR="000A6121" w:rsidRDefault="000A6121">
      <w:pPr>
        <w:pStyle w:val="Normal1e5a387f-3537-413c-86dd-8247bcb4a723"/>
        <w:spacing w:after="0"/>
        <w:ind w:left="2160" w:firstLine="720"/>
        <w:rPr>
          <w:b/>
          <w:bCs/>
        </w:rPr>
      </w:pPr>
    </w:p>
    <w:p w14:paraId="73A4FAFE" w14:textId="77777777" w:rsidR="000A6121" w:rsidRDefault="000A6121">
      <w:pPr>
        <w:pStyle w:val="Normal1e5a387f-3537-413c-86dd-8247bcb4a723"/>
        <w:spacing w:after="0"/>
        <w:ind w:left="2160" w:firstLine="720"/>
        <w:rPr>
          <w:b/>
          <w:bCs/>
        </w:rPr>
      </w:pPr>
    </w:p>
    <w:p w14:paraId="1B3DCD20" w14:textId="77777777" w:rsidR="000A6121" w:rsidRDefault="000A6121">
      <w:pPr>
        <w:pStyle w:val="Normal1e5a387f-3537-413c-86dd-8247bcb4a723"/>
        <w:spacing w:after="0"/>
        <w:ind w:left="2160" w:firstLine="720"/>
        <w:rPr>
          <w:b/>
          <w:bCs/>
        </w:rPr>
      </w:pPr>
    </w:p>
    <w:p w14:paraId="2CF2F900" w14:textId="77777777" w:rsidR="000A6121" w:rsidRDefault="000A6121">
      <w:pPr>
        <w:pStyle w:val="Normal1e5a387f-3537-413c-86dd-8247bcb4a723"/>
        <w:spacing w:after="0"/>
        <w:ind w:left="2160" w:firstLine="720"/>
        <w:rPr>
          <w:b/>
          <w:bCs/>
        </w:rPr>
      </w:pPr>
    </w:p>
    <w:p w14:paraId="00474D92" w14:textId="77777777" w:rsidR="000A6121" w:rsidRDefault="000A6121">
      <w:pPr>
        <w:pStyle w:val="Normal1e5a387f-3537-413c-86dd-8247bcb4a723"/>
        <w:spacing w:after="0"/>
        <w:ind w:left="2160" w:firstLine="720"/>
        <w:rPr>
          <w:b/>
          <w:bCs/>
        </w:rPr>
      </w:pPr>
    </w:p>
    <w:p w14:paraId="4A7781FA" w14:textId="77777777" w:rsidR="000A6121" w:rsidRDefault="000A6121">
      <w:pPr>
        <w:pStyle w:val="Normal1e5a387f-3537-413c-86dd-8247bcb4a723"/>
        <w:spacing w:after="0"/>
        <w:ind w:left="2160" w:firstLine="720"/>
        <w:rPr>
          <w:b/>
          <w:bCs/>
        </w:rPr>
      </w:pPr>
    </w:p>
    <w:p w14:paraId="65C2268A" w14:textId="77777777" w:rsidR="000A6121" w:rsidRDefault="000A6121">
      <w:pPr>
        <w:pStyle w:val="Normal1e5a387f-3537-413c-86dd-8247bcb4a723"/>
        <w:spacing w:after="0"/>
        <w:ind w:left="2160" w:firstLine="720"/>
        <w:rPr>
          <w:b/>
          <w:bCs/>
        </w:rPr>
      </w:pPr>
    </w:p>
    <w:p w14:paraId="644D78BD" w14:textId="77777777" w:rsidR="000A6121" w:rsidRDefault="000A6121">
      <w:pPr>
        <w:pStyle w:val="Normal1e5a387f-3537-413c-86dd-8247bcb4a723"/>
        <w:spacing w:after="0"/>
        <w:ind w:left="2160" w:firstLine="720"/>
        <w:rPr>
          <w:b/>
          <w:bCs/>
        </w:rPr>
      </w:pPr>
    </w:p>
    <w:p w14:paraId="0B1DC720" w14:textId="77777777" w:rsidR="000A6121" w:rsidRDefault="000A6121">
      <w:pPr>
        <w:pStyle w:val="Normal1e5a387f-3537-413c-86dd-8247bcb4a723"/>
        <w:spacing w:after="0"/>
        <w:ind w:left="2160" w:firstLine="720"/>
        <w:rPr>
          <w:b/>
          <w:bCs/>
        </w:rPr>
      </w:pPr>
    </w:p>
    <w:p w14:paraId="106CCFA6" w14:textId="77777777" w:rsidR="000A6121" w:rsidRDefault="000A6121">
      <w:pPr>
        <w:pStyle w:val="Normal1e5a387f-3537-413c-86dd-8247bcb4a723"/>
        <w:spacing w:after="0"/>
        <w:ind w:left="2160" w:firstLine="720"/>
        <w:rPr>
          <w:b/>
          <w:bCs/>
        </w:rPr>
      </w:pPr>
    </w:p>
    <w:p w14:paraId="3966CF8C" w14:textId="77777777" w:rsidR="000A6121" w:rsidRDefault="000A6121">
      <w:pPr>
        <w:pStyle w:val="Normal1e5a387f-3537-413c-86dd-8247bcb4a723"/>
        <w:spacing w:after="0"/>
        <w:ind w:left="2160" w:firstLine="720"/>
        <w:rPr>
          <w:b/>
          <w:bCs/>
        </w:rPr>
      </w:pPr>
    </w:p>
    <w:p w14:paraId="38350933" w14:textId="77777777" w:rsidR="000A6121" w:rsidRDefault="000A6121">
      <w:pPr>
        <w:pStyle w:val="Normal1e5a387f-3537-413c-86dd-8247bcb4a723"/>
        <w:spacing w:after="0"/>
        <w:ind w:left="2160" w:firstLine="720"/>
        <w:rPr>
          <w:b/>
          <w:bCs/>
        </w:rPr>
      </w:pPr>
    </w:p>
    <w:p w14:paraId="65AEAD1C" w14:textId="77777777" w:rsidR="000A6121" w:rsidRDefault="000A6121">
      <w:pPr>
        <w:pStyle w:val="Normal1e5a387f-3537-413c-86dd-8247bcb4a723"/>
        <w:spacing w:after="0"/>
        <w:ind w:left="2160" w:firstLine="720"/>
        <w:rPr>
          <w:b/>
          <w:bCs/>
        </w:rPr>
      </w:pPr>
    </w:p>
    <w:p w14:paraId="7934053A" w14:textId="77777777" w:rsidR="000A6121" w:rsidRDefault="000A6121">
      <w:pPr>
        <w:pStyle w:val="Normal1e5a387f-3537-413c-86dd-8247bcb4a723"/>
        <w:spacing w:after="0"/>
        <w:ind w:left="2160" w:firstLine="720"/>
        <w:rPr>
          <w:b/>
          <w:bCs/>
        </w:rPr>
      </w:pPr>
    </w:p>
    <w:p w14:paraId="5BB97E26" w14:textId="77777777" w:rsidR="000A6121" w:rsidRDefault="000A6121">
      <w:pPr>
        <w:pStyle w:val="Normal1e5a387f-3537-413c-86dd-8247bcb4a723"/>
        <w:spacing w:after="0"/>
        <w:ind w:left="2160" w:firstLine="720"/>
        <w:rPr>
          <w:b/>
          <w:bCs/>
        </w:rPr>
      </w:pPr>
    </w:p>
    <w:p w14:paraId="76297036" w14:textId="77777777" w:rsidR="000A6121" w:rsidRDefault="000A6121">
      <w:pPr>
        <w:pStyle w:val="Normal1e5a387f-3537-413c-86dd-8247bcb4a723"/>
        <w:spacing w:after="0"/>
        <w:ind w:left="2160" w:firstLine="720"/>
        <w:rPr>
          <w:b/>
          <w:bCs/>
        </w:rPr>
      </w:pPr>
    </w:p>
    <w:p w14:paraId="2EC2C3DA" w14:textId="77777777" w:rsidR="000A6121" w:rsidRDefault="000A6121">
      <w:pPr>
        <w:pStyle w:val="Normal1e5a387f-3537-413c-86dd-8247bcb4a723"/>
        <w:spacing w:after="0"/>
        <w:ind w:left="2160" w:firstLine="720"/>
        <w:rPr>
          <w:b/>
          <w:bCs/>
        </w:rPr>
      </w:pPr>
    </w:p>
    <w:p w14:paraId="00E03BF8" w14:textId="77777777" w:rsidR="000A6121" w:rsidRDefault="000A6121">
      <w:pPr>
        <w:pStyle w:val="Normal1e5a387f-3537-413c-86dd-8247bcb4a723"/>
        <w:spacing w:after="0"/>
        <w:ind w:left="2160" w:firstLine="720"/>
        <w:rPr>
          <w:b/>
          <w:bCs/>
        </w:rPr>
      </w:pPr>
    </w:p>
    <w:p w14:paraId="35694E4B" w14:textId="77777777" w:rsidR="000A6121" w:rsidRDefault="000A6121">
      <w:pPr>
        <w:pStyle w:val="Normal1e5a387f-3537-413c-86dd-8247bcb4a723"/>
        <w:spacing w:after="0"/>
        <w:ind w:left="2160" w:firstLine="720"/>
        <w:rPr>
          <w:b/>
          <w:bCs/>
        </w:rPr>
      </w:pPr>
    </w:p>
    <w:p w14:paraId="23ED6BBD" w14:textId="77777777" w:rsidR="000A6121" w:rsidRDefault="000A6121">
      <w:pPr>
        <w:pStyle w:val="Normal1e5a387f-3537-413c-86dd-8247bcb4a723"/>
        <w:spacing w:after="0"/>
        <w:ind w:left="2160" w:firstLine="720"/>
        <w:rPr>
          <w:b/>
          <w:bCs/>
        </w:rPr>
      </w:pPr>
    </w:p>
    <w:p w14:paraId="664B0474" w14:textId="77777777" w:rsidR="000A6121" w:rsidRDefault="000A6121">
      <w:pPr>
        <w:pStyle w:val="Normal1e5a387f-3537-413c-86dd-8247bcb4a723"/>
        <w:spacing w:after="0"/>
        <w:ind w:left="2160" w:firstLine="720"/>
        <w:rPr>
          <w:b/>
          <w:bCs/>
        </w:rPr>
      </w:pPr>
    </w:p>
    <w:p w14:paraId="66F6CB54" w14:textId="77777777" w:rsidR="000A6121" w:rsidRDefault="000A6121">
      <w:pPr>
        <w:pStyle w:val="Normal1e5a387f-3537-413c-86dd-8247bcb4a723"/>
        <w:spacing w:after="0"/>
        <w:ind w:left="2160" w:firstLine="720"/>
        <w:rPr>
          <w:b/>
          <w:bCs/>
        </w:rPr>
      </w:pPr>
    </w:p>
    <w:p w14:paraId="24E332A7" w14:textId="77777777" w:rsidR="000A6121" w:rsidRDefault="000A6121">
      <w:pPr>
        <w:pStyle w:val="Normal1e5a387f-3537-413c-86dd-8247bcb4a723"/>
        <w:spacing w:after="0"/>
        <w:ind w:left="2160" w:firstLine="720"/>
        <w:rPr>
          <w:b/>
          <w:bCs/>
        </w:rPr>
      </w:pPr>
    </w:p>
    <w:p w14:paraId="3B1B020A" w14:textId="77777777" w:rsidR="000A6121" w:rsidRDefault="000A6121">
      <w:pPr>
        <w:pStyle w:val="Normal1e5a387f-3537-413c-86dd-8247bcb4a723"/>
        <w:spacing w:after="0"/>
        <w:ind w:left="2160" w:firstLine="720"/>
        <w:rPr>
          <w:b/>
          <w:bCs/>
        </w:rPr>
      </w:pPr>
    </w:p>
    <w:p w14:paraId="162A1D84" w14:textId="77777777" w:rsidR="000A6121" w:rsidRDefault="000A6121">
      <w:pPr>
        <w:pStyle w:val="Normal1e5a387f-3537-413c-86dd-8247bcb4a723"/>
        <w:spacing w:after="0"/>
        <w:ind w:left="2160" w:firstLine="720"/>
        <w:rPr>
          <w:b/>
          <w:bCs/>
        </w:rPr>
      </w:pPr>
    </w:p>
    <w:p w14:paraId="68BB094C" w14:textId="77777777" w:rsidR="000A6121" w:rsidRDefault="000A6121">
      <w:pPr>
        <w:pStyle w:val="Normal1e5a387f-3537-413c-86dd-8247bcb4a723"/>
        <w:spacing w:after="0"/>
        <w:ind w:left="2160" w:firstLine="720"/>
        <w:rPr>
          <w:b/>
          <w:bCs/>
        </w:rPr>
      </w:pPr>
    </w:p>
    <w:p w14:paraId="6A609939" w14:textId="77777777" w:rsidR="000A6121" w:rsidRDefault="000A6121">
      <w:pPr>
        <w:pStyle w:val="Normal1e5a387f-3537-413c-86dd-8247bcb4a723"/>
        <w:spacing w:after="0"/>
        <w:ind w:left="0" w:firstLine="0"/>
        <w:rPr>
          <w:b/>
          <w:bCs/>
        </w:rPr>
      </w:pPr>
    </w:p>
    <w:p w14:paraId="16E32023" w14:textId="77777777" w:rsidR="000A6121" w:rsidRDefault="000A6121">
      <w:pPr>
        <w:pStyle w:val="Normal1e5a387f-3537-413c-86dd-8247bcb4a723"/>
        <w:spacing w:after="0"/>
        <w:ind w:left="2160" w:firstLine="720"/>
        <w:rPr>
          <w:b/>
          <w:bCs/>
        </w:rPr>
        <w:sectPr w:rsidR="000A6121">
          <w:pgSz w:w="11907" w:h="16839"/>
          <w:pgMar w:top="1701" w:right="1701" w:bottom="1701" w:left="2268" w:header="709" w:footer="514" w:gutter="0"/>
          <w:cols w:space="720"/>
        </w:sectPr>
      </w:pPr>
    </w:p>
    <w:p w14:paraId="22549EEE" w14:textId="77777777" w:rsidR="000A6121" w:rsidRDefault="00000000">
      <w:pPr>
        <w:pStyle w:val="Normal1e5a387f-3537-413c-86dd-8247bcb4a723"/>
        <w:spacing w:after="0"/>
        <w:ind w:left="2160" w:firstLine="720"/>
        <w:rPr>
          <w:b/>
          <w:bCs/>
        </w:rPr>
      </w:pPr>
      <w:r>
        <w:rPr>
          <w:b/>
          <w:bCs/>
        </w:rPr>
        <w:lastRenderedPageBreak/>
        <w:t>DAFTAR PUSTAKA</w:t>
      </w:r>
    </w:p>
    <w:p w14:paraId="2361DD7D" w14:textId="77777777" w:rsidR="000A6121" w:rsidRDefault="000A6121">
      <w:pPr>
        <w:pStyle w:val="Normal1e5a387f-3537-413c-86dd-8247bcb4a723"/>
        <w:spacing w:after="0"/>
        <w:ind w:left="2160" w:firstLine="720"/>
        <w:rPr>
          <w:b/>
          <w:bCs/>
        </w:rPr>
      </w:pPr>
    </w:p>
    <w:p w14:paraId="7C7AD3C1" w14:textId="77777777" w:rsidR="000A6121" w:rsidRDefault="00000000">
      <w:pPr>
        <w:pStyle w:val="Normal1e5a387f-3537-413c-86dd-8247bcb4a723"/>
        <w:spacing w:after="0"/>
        <w:ind w:left="810" w:hanging="720"/>
      </w:pPr>
      <w:r>
        <w:t xml:space="preserve">Alam Hudi, Fajar. “Analisis Desain Sacrificial Anode Cathodic Protection pada Jaringan Pipa Bawah Laut”. Fakultas Teknik Sipil </w:t>
      </w:r>
      <w:sdt>
        <w:sdtPr>
          <w:tag w:val="goog_rdk_13"/>
          <w:id w:val="1888166265"/>
        </w:sdtPr>
        <w:sdtContent>
          <w:commentRangeStart w:id="24"/>
        </w:sdtContent>
      </w:sdt>
      <w:r>
        <w:t>dan</w:t>
      </w:r>
      <w:commentRangeEnd w:id="24"/>
      <w:r>
        <w:rPr>
          <w:rStyle w:val="CommentReference"/>
          <w:sz w:val="24"/>
          <w:szCs w:val="24"/>
        </w:rPr>
        <w:commentReference w:id="24"/>
      </w:r>
      <w:r>
        <w:t xml:space="preserve"> Lingkungan ITB : Bandung</w:t>
      </w:r>
    </w:p>
    <w:p w14:paraId="0BA06496" w14:textId="77777777" w:rsidR="000A6121" w:rsidRDefault="000A6121">
      <w:pPr>
        <w:pStyle w:val="Normal1e5a387f-3537-413c-86dd-8247bcb4a723"/>
        <w:spacing w:after="0"/>
      </w:pPr>
    </w:p>
    <w:p w14:paraId="233F7635" w14:textId="77777777" w:rsidR="000A6121" w:rsidRDefault="000A6121">
      <w:pPr>
        <w:pStyle w:val="Normal1e5a387f-3537-413c-86dd-8247bcb4a723"/>
        <w:spacing w:after="0"/>
      </w:pPr>
    </w:p>
    <w:p w14:paraId="54A68D12" w14:textId="77777777" w:rsidR="000A6121" w:rsidRDefault="000A6121">
      <w:pPr>
        <w:pStyle w:val="Normal1e5a387f-3537-413c-86dd-8247bcb4a723"/>
        <w:spacing w:after="0"/>
      </w:pPr>
    </w:p>
    <w:p w14:paraId="147EBFC3" w14:textId="77777777" w:rsidR="000A6121" w:rsidRDefault="000A6121">
      <w:pPr>
        <w:pStyle w:val="Normal1e5a387f-3537-413c-86dd-8247bcb4a723"/>
        <w:spacing w:after="0"/>
      </w:pPr>
    </w:p>
    <w:p w14:paraId="5D8F559C" w14:textId="77777777" w:rsidR="000A6121" w:rsidRDefault="000A6121">
      <w:pPr>
        <w:pStyle w:val="Normal1e5a387f-3537-413c-86dd-8247bcb4a723"/>
        <w:spacing w:after="0"/>
      </w:pPr>
    </w:p>
    <w:p w14:paraId="5ED41D3C" w14:textId="77777777" w:rsidR="000A6121" w:rsidRDefault="000A6121">
      <w:pPr>
        <w:pStyle w:val="Normal1e5a387f-3537-413c-86dd-8247bcb4a723"/>
        <w:spacing w:after="0"/>
      </w:pPr>
    </w:p>
    <w:p w14:paraId="0A725F4A" w14:textId="77777777" w:rsidR="000A6121" w:rsidRDefault="000A6121">
      <w:pPr>
        <w:pStyle w:val="Normal1e5a387f-3537-413c-86dd-8247bcb4a723"/>
        <w:spacing w:after="0"/>
      </w:pPr>
    </w:p>
    <w:p w14:paraId="60BE6136" w14:textId="77777777" w:rsidR="000A6121" w:rsidRDefault="000A6121">
      <w:pPr>
        <w:pStyle w:val="Normal1e5a387f-3537-413c-86dd-8247bcb4a723"/>
        <w:spacing w:after="0"/>
      </w:pPr>
    </w:p>
    <w:p w14:paraId="02A451D4" w14:textId="77777777" w:rsidR="000A6121" w:rsidRDefault="000A6121">
      <w:pPr>
        <w:pStyle w:val="Normal1e5a387f-3537-413c-86dd-8247bcb4a723"/>
        <w:spacing w:after="0"/>
      </w:pPr>
    </w:p>
    <w:p w14:paraId="74E3D322" w14:textId="77777777" w:rsidR="000A6121" w:rsidRDefault="000A6121">
      <w:pPr>
        <w:pStyle w:val="Normal1e5a387f-3537-413c-86dd-8247bcb4a723"/>
        <w:spacing w:after="0"/>
      </w:pPr>
    </w:p>
    <w:p w14:paraId="6327A421" w14:textId="77777777" w:rsidR="000A6121" w:rsidRDefault="000A6121">
      <w:pPr>
        <w:pStyle w:val="Normal1e5a387f-3537-413c-86dd-8247bcb4a723"/>
        <w:spacing w:after="0"/>
      </w:pPr>
    </w:p>
    <w:p w14:paraId="02D08299" w14:textId="77777777" w:rsidR="000A6121" w:rsidRDefault="000A6121">
      <w:pPr>
        <w:pStyle w:val="Normal1e5a387f-3537-413c-86dd-8247bcb4a723"/>
        <w:spacing w:after="0"/>
      </w:pPr>
    </w:p>
    <w:p w14:paraId="142EDDAF" w14:textId="77777777" w:rsidR="000A6121" w:rsidRDefault="000A6121">
      <w:pPr>
        <w:pStyle w:val="Normal1e5a387f-3537-413c-86dd-8247bcb4a723"/>
        <w:spacing w:after="0"/>
      </w:pPr>
    </w:p>
    <w:p w14:paraId="64FB3B98" w14:textId="77777777" w:rsidR="000A6121" w:rsidRDefault="000A6121">
      <w:pPr>
        <w:pStyle w:val="Normal1e5a387f-3537-413c-86dd-8247bcb4a723"/>
        <w:spacing w:after="0"/>
      </w:pPr>
    </w:p>
    <w:p w14:paraId="152A2FD5" w14:textId="77777777" w:rsidR="000A6121" w:rsidRDefault="000A6121">
      <w:pPr>
        <w:pStyle w:val="Normal1e5a387f-3537-413c-86dd-8247bcb4a723"/>
        <w:spacing w:after="0"/>
      </w:pPr>
    </w:p>
    <w:p w14:paraId="0E79AA4A" w14:textId="77777777" w:rsidR="000A6121" w:rsidRDefault="000A6121">
      <w:pPr>
        <w:pStyle w:val="Normal1e5a387f-3537-413c-86dd-8247bcb4a723"/>
        <w:spacing w:after="0"/>
      </w:pPr>
    </w:p>
    <w:p w14:paraId="6C869D4A" w14:textId="77777777" w:rsidR="000A6121" w:rsidRDefault="000A6121">
      <w:pPr>
        <w:pStyle w:val="Normal1e5a387f-3537-413c-86dd-8247bcb4a723"/>
        <w:spacing w:after="0"/>
      </w:pPr>
    </w:p>
    <w:p w14:paraId="034D19DF" w14:textId="77777777" w:rsidR="000A6121" w:rsidRDefault="000A6121">
      <w:pPr>
        <w:pStyle w:val="Normal1e5a387f-3537-413c-86dd-8247bcb4a723"/>
        <w:spacing w:after="0"/>
      </w:pPr>
    </w:p>
    <w:p w14:paraId="3FE62866" w14:textId="77777777" w:rsidR="000A6121" w:rsidRDefault="000A6121">
      <w:pPr>
        <w:pStyle w:val="Normal1e5a387f-3537-413c-86dd-8247bcb4a723"/>
        <w:spacing w:after="0"/>
      </w:pPr>
    </w:p>
    <w:p w14:paraId="7BA8A739" w14:textId="77777777" w:rsidR="000A6121" w:rsidRDefault="000A6121">
      <w:pPr>
        <w:pStyle w:val="Normal1e5a387f-3537-413c-86dd-8247bcb4a723"/>
        <w:spacing w:after="0"/>
      </w:pPr>
    </w:p>
    <w:p w14:paraId="10242235" w14:textId="77777777" w:rsidR="000A6121" w:rsidRDefault="000A6121">
      <w:pPr>
        <w:pStyle w:val="Normal1e5a387f-3537-413c-86dd-8247bcb4a723"/>
        <w:spacing w:after="0"/>
      </w:pPr>
    </w:p>
    <w:p w14:paraId="5540FF54" w14:textId="77777777" w:rsidR="000A6121" w:rsidRDefault="000A6121">
      <w:pPr>
        <w:pStyle w:val="Normal1e5a387f-3537-413c-86dd-8247bcb4a723"/>
        <w:spacing w:after="0"/>
      </w:pPr>
    </w:p>
    <w:p w14:paraId="39901C92" w14:textId="77777777" w:rsidR="000A6121" w:rsidRDefault="000A6121">
      <w:pPr>
        <w:pStyle w:val="Normal1e5a387f-3537-413c-86dd-8247bcb4a723"/>
        <w:spacing w:after="0"/>
      </w:pPr>
    </w:p>
    <w:p w14:paraId="68A4EBD2" w14:textId="77777777" w:rsidR="000A6121" w:rsidRDefault="000A6121">
      <w:pPr>
        <w:pStyle w:val="Normal1e5a387f-3537-413c-86dd-8247bcb4a723"/>
        <w:spacing w:after="0"/>
      </w:pPr>
    </w:p>
    <w:p w14:paraId="19F7CEE1" w14:textId="77777777" w:rsidR="000A6121" w:rsidRDefault="000A6121">
      <w:pPr>
        <w:pStyle w:val="Normal1e5a387f-3537-413c-86dd-8247bcb4a723"/>
        <w:spacing w:after="0"/>
      </w:pPr>
    </w:p>
    <w:p w14:paraId="52C83D51" w14:textId="77777777" w:rsidR="000A6121" w:rsidRDefault="000A6121">
      <w:pPr>
        <w:pStyle w:val="Normal1e5a387f-3537-413c-86dd-8247bcb4a723"/>
        <w:spacing w:after="0"/>
      </w:pPr>
    </w:p>
    <w:p w14:paraId="66E53360" w14:textId="77777777" w:rsidR="000A6121" w:rsidRDefault="000A6121">
      <w:pPr>
        <w:pStyle w:val="Normal1e5a387f-3537-413c-86dd-8247bcb4a723"/>
        <w:spacing w:after="0"/>
      </w:pPr>
    </w:p>
    <w:p w14:paraId="01F0D9BF" w14:textId="77777777" w:rsidR="000A6121" w:rsidRDefault="000A6121">
      <w:pPr>
        <w:pStyle w:val="Normal1e5a387f-3537-413c-86dd-8247bcb4a723"/>
        <w:spacing w:after="0"/>
      </w:pPr>
    </w:p>
    <w:p w14:paraId="0FDE2F22" w14:textId="77777777" w:rsidR="000A6121" w:rsidRDefault="000A6121">
      <w:pPr>
        <w:pStyle w:val="Normal1e5a387f-3537-413c-86dd-8247bcb4a723"/>
        <w:spacing w:after="0"/>
      </w:pPr>
    </w:p>
    <w:p w14:paraId="59C2EE6A" w14:textId="77777777" w:rsidR="000A6121" w:rsidRDefault="000A6121">
      <w:pPr>
        <w:pStyle w:val="Normal1e5a387f-3537-413c-86dd-8247bcb4a723"/>
        <w:spacing w:after="0"/>
      </w:pPr>
    </w:p>
    <w:p w14:paraId="264138CB" w14:textId="77777777" w:rsidR="000A6121" w:rsidRDefault="000A6121">
      <w:pPr>
        <w:pStyle w:val="Normal1e5a387f-3537-413c-86dd-8247bcb4a723"/>
        <w:spacing w:after="0"/>
      </w:pPr>
    </w:p>
    <w:p w14:paraId="2F2C86E2" w14:textId="77777777" w:rsidR="000A6121" w:rsidRDefault="000A6121">
      <w:pPr>
        <w:pStyle w:val="Normal1e5a387f-3537-413c-86dd-8247bcb4a723"/>
        <w:spacing w:after="0"/>
      </w:pPr>
    </w:p>
    <w:p w14:paraId="5A3F5C59" w14:textId="77777777" w:rsidR="000A6121" w:rsidRDefault="000A6121">
      <w:pPr>
        <w:pStyle w:val="Normal1e5a387f-3537-413c-86dd-8247bcb4a723"/>
        <w:spacing w:after="0"/>
      </w:pPr>
    </w:p>
    <w:p w14:paraId="4BC6B0C7" w14:textId="77777777" w:rsidR="000A6121" w:rsidRDefault="000A6121">
      <w:pPr>
        <w:pStyle w:val="Normal1e5a387f-3537-413c-86dd-8247bcb4a723"/>
        <w:widowControl w:val="0"/>
        <w:spacing w:after="0"/>
      </w:pPr>
    </w:p>
    <w:p w14:paraId="20789218" w14:textId="77777777" w:rsidR="000A6121" w:rsidRDefault="000A6121">
      <w:pPr>
        <w:pStyle w:val="Normal1e5a387f-3537-413c-86dd-8247bcb4a723"/>
        <w:widowControl w:val="0"/>
        <w:spacing w:after="0"/>
        <w:jc w:val="center"/>
        <w:rPr>
          <w:b/>
          <w:bCs/>
        </w:rPr>
        <w:sectPr w:rsidR="000A6121">
          <w:pgSz w:w="11907" w:h="16839"/>
          <w:pgMar w:top="1701" w:right="1701" w:bottom="1701" w:left="2268" w:header="709" w:footer="514" w:gutter="0"/>
          <w:cols w:space="720"/>
        </w:sectPr>
      </w:pPr>
    </w:p>
    <w:p w14:paraId="4C89675A" w14:textId="77777777" w:rsidR="000A6121" w:rsidRDefault="00000000">
      <w:pPr>
        <w:pStyle w:val="Normal1e5a387f-3537-413c-86dd-8247bcb4a723"/>
        <w:widowControl w:val="0"/>
        <w:spacing w:after="0"/>
        <w:jc w:val="center"/>
        <w:rPr>
          <w:b/>
          <w:bCs/>
        </w:rPr>
      </w:pPr>
      <w:r>
        <w:rPr>
          <w:b/>
          <w:bCs/>
        </w:rPr>
        <w:lastRenderedPageBreak/>
        <w:t>LAMPIRAN</w:t>
      </w:r>
    </w:p>
    <w:sectPr w:rsidR="000A6121">
      <w:pgSz w:w="11907" w:h="16839"/>
      <w:pgMar w:top="1701" w:right="1701" w:bottom="1701" w:left="2268" w:header="709" w:footer="51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U NINGSIH" w:date="2016-02-17T11:26:00Z" w:initials="">
    <w:p w14:paraId="3667841C" w14:textId="77777777" w:rsidR="000A6121" w:rsidRDefault="009904A7">
      <w:pPr>
        <w:pStyle w:val="Normal0"/>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Isi dengan judul Laporan KP</w:t>
      </w:r>
    </w:p>
  </w:comment>
  <w:comment w:id="1" w:author="AYU NINGSIH" w:date="2016-02-17T11:34:00Z" w:initials="">
    <w:p w14:paraId="061ED73D"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Dari pihak UISI</w:t>
      </w:r>
    </w:p>
  </w:comment>
  <w:comment w:id="2" w:author="AYU NINGSIH" w:date="2016-02-17T11:35:00Z" w:initials="">
    <w:p w14:paraId="4E4ED038"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Dari pihak perusahaan tempat pelaksanaan KP</w:t>
      </w:r>
    </w:p>
  </w:comment>
  <w:comment w:id="3" w:author="Raudhatul Munawwarah" w:date="2024-01-17T02:00:00Z" w:initials="">
    <w:p w14:paraId="6C81A9DC" w14:textId="77777777" w:rsidR="000A6121" w:rsidRDefault="009904A7">
      <w:pPr>
        <w:pStyle w:val="BodyTextFirstIndentChar1"/>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isi dari Kata Pengantar dapat disesuaikan dengan masing-masing penulis laporan.</w:t>
      </w:r>
    </w:p>
  </w:comment>
  <w:comment w:id="4" w:author="Raudhatul Munawwarah" w:date="2024-01-17T02:00:00Z" w:initials="">
    <w:p w14:paraId="27DE55E6" w14:textId="77777777" w:rsidR="000A6121" w:rsidRDefault="009904A7">
      <w:pPr>
        <w:pStyle w:val="BodyTextFirstIndentChar1"/>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bagian ini sesuaikan dengan tanggal saat menyelesaikan laporan.</w:t>
      </w:r>
    </w:p>
  </w:comment>
  <w:comment w:id="5" w:author="AYU NINGSIH" w:date="2016-02-17T11:48:00Z" w:initials="">
    <w:p w14:paraId="016677CC"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Hal-hal yang harus ada pada laporan KP</w:t>
      </w:r>
    </w:p>
  </w:comment>
  <w:comment w:id="6" w:author="AYU NINGSIH" w:date="2016-02-17T11:49:00Z" w:initials="">
    <w:p w14:paraId="1D4CC2A7"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Berupa hal-hal yang perlu dilampirkan</w:t>
      </w:r>
    </w:p>
  </w:comment>
  <w:comment w:id="7" w:author="LENOVO" w:date="2016-07-26T09:21:00Z" w:initials="">
    <w:p w14:paraId="6B3B952B"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Font menggunakan Time New Roman 12; spasi 1,5</w:t>
      </w:r>
    </w:p>
  </w:comment>
  <w:comment w:id="8" w:author="AYU NINGSIH" w:date="2016-01-29T14:06:00Z" w:initials="">
    <w:p w14:paraId="2F4E1CEB"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Isi perusahaan tempat KP</w:t>
      </w:r>
    </w:p>
  </w:comment>
  <w:comment w:id="9" w:author="AYU NINGSIH" w:date="2016-02-04T11:39:00Z" w:initials="">
    <w:p w14:paraId="4096DD18"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Tinjauan pustaka yang berhubungan dengan tema KP</w:t>
      </w:r>
    </w:p>
  </w:comment>
  <w:comment w:id="10" w:author="AYU NINGSIH" w:date="2016-02-04T11:41:00Z" w:initials="">
    <w:p w14:paraId="76ACB902"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Penulisan nama gambar urut sesuai bab</w:t>
      </w:r>
    </w:p>
  </w:comment>
  <w:comment w:id="11" w:author="AYU NINGSIH" w:date="2016-02-17T10:04:00Z" w:initials="">
    <w:p w14:paraId="74380BBE"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Tugas khusus yang diberikan saat KP</w:t>
      </w:r>
    </w:p>
  </w:comment>
  <w:comment w:id="15" w:author="AYU NINGSIH" w:date="2016-08-25T08:49:00Z" w:initials="">
    <w:p w14:paraId="0277C066"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Penulisan nama gambar urut per bab contoh</w:t>
      </w:r>
    </w:p>
  </w:comment>
  <w:comment w:id="17" w:author="AYU NINGSIH" w:date="2016-02-17T10:09:00Z" w:initials="">
    <w:p w14:paraId="5B427304"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Penulisan judul tabel urut per bab</w:t>
      </w:r>
    </w:p>
  </w:comment>
  <w:comment w:id="18" w:author="AYU NINGSIH" w:date="2016-02-17T10:10:00Z" w:initials="">
    <w:p w14:paraId="1F4352DF"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Jangan lupa diberi satuan</w:t>
      </w:r>
    </w:p>
  </w:comment>
  <w:comment w:id="19" w:author="AYU NINGSIH" w:date="2016-02-17T10:12:00Z" w:initials="">
    <w:p w14:paraId="74CEF67F"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Tuliskan sub bab yang harus dibahas</w:t>
      </w:r>
    </w:p>
  </w:comment>
  <w:comment w:id="20" w:author="AYU NINGSIH" w:date="2016-02-17T10:14:00Z" w:initials="">
    <w:p w14:paraId="42D35CE6"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Contoh penulisan indeks</w:t>
      </w:r>
    </w:p>
  </w:comment>
  <w:comment w:id="21" w:author="AYU NINGSIH" w:date="2016-02-17T10:17:00Z" w:initials="">
    <w:p w14:paraId="5A357A58"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Kesimpulan dari tugas khusus</w:t>
      </w:r>
    </w:p>
  </w:comment>
  <w:comment w:id="22" w:author="AYU NINGSIH" w:date="2016-02-17T10:18:00Z" w:initials="">
    <w:p w14:paraId="419FB9A6"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Sebutkan kegiatan yang telah dilakukan</w:t>
      </w:r>
    </w:p>
  </w:comment>
  <w:comment w:id="23" w:author="AYU NINGSIH" w:date="2016-02-17T10:35:00Z" w:initials="">
    <w:p w14:paraId="27A1E3D5"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Kesimpulan dan saran dibuat per poin, Kesimpulan berisi kesimpulan dari tugas khusus serta pelaksanaan KP secara keseluruhan</w:t>
      </w:r>
    </w:p>
  </w:comment>
  <w:comment w:id="24" w:author="AYU NINGSIH" w:date="2016-02-17T11:47:00Z" w:initials="">
    <w:p w14:paraId="08AE23A5" w14:textId="77777777" w:rsidR="000A6121" w:rsidRDefault="009904A7">
      <w:pPr>
        <w:pStyle w:val="Normal782d209c-46f1-401d-b435-539574b0986e"/>
        <w:widowControl w:val="0"/>
        <w:pBdr>
          <w:top w:val="nil"/>
          <w:left w:val="nil"/>
          <w:bottom w:val="nil"/>
          <w:right w:val="nil"/>
          <w:between w:val="nil"/>
        </w:pBdr>
        <w:spacing w:after="0"/>
        <w:ind w:left="0" w:firstLin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Daftar pustaka harus ditulis sesuai format baik berasal dari buku, jurnal, internet dll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7841C" w15:done="0"/>
  <w15:commentEx w15:paraId="061ED73D" w15:done="0"/>
  <w15:commentEx w15:paraId="4E4ED038" w15:done="0"/>
  <w15:commentEx w15:paraId="6C81A9DC" w15:done="0"/>
  <w15:commentEx w15:paraId="27DE55E6" w15:done="0"/>
  <w15:commentEx w15:paraId="016677CC" w15:done="0"/>
  <w15:commentEx w15:paraId="1D4CC2A7" w15:done="0"/>
  <w15:commentEx w15:paraId="6B3B952B" w15:done="0"/>
  <w15:commentEx w15:paraId="2F4E1CEB" w15:done="0"/>
  <w15:commentEx w15:paraId="4096DD18" w15:done="0"/>
  <w15:commentEx w15:paraId="76ACB902" w15:done="0"/>
  <w15:commentEx w15:paraId="74380BBE" w15:done="0"/>
  <w15:commentEx w15:paraId="0277C066" w15:done="0"/>
  <w15:commentEx w15:paraId="5B427304" w15:done="0"/>
  <w15:commentEx w15:paraId="1F4352DF" w15:done="0"/>
  <w15:commentEx w15:paraId="74CEF67F" w15:done="0"/>
  <w15:commentEx w15:paraId="42D35CE6" w15:done="0"/>
  <w15:commentEx w15:paraId="5A357A58" w15:done="0"/>
  <w15:commentEx w15:paraId="419FB9A6" w15:done="0"/>
  <w15:commentEx w15:paraId="27A1E3D5" w15:done="0"/>
  <w15:commentEx w15:paraId="08AE23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7841C" w16cid:durableId="3667841C"/>
  <w16cid:commentId w16cid:paraId="061ED73D" w16cid:durableId="061ED73D"/>
  <w16cid:commentId w16cid:paraId="4E4ED038" w16cid:durableId="4E4ED038"/>
  <w16cid:commentId w16cid:paraId="6C81A9DC" w16cid:durableId="6C81A9DC"/>
  <w16cid:commentId w16cid:paraId="27DE55E6" w16cid:durableId="27DE55E6"/>
  <w16cid:commentId w16cid:paraId="016677CC" w16cid:durableId="016677CC"/>
  <w16cid:commentId w16cid:paraId="1D4CC2A7" w16cid:durableId="1D4CC2A7"/>
  <w16cid:commentId w16cid:paraId="6B3B952B" w16cid:durableId="6B3B952B"/>
  <w16cid:commentId w16cid:paraId="2F4E1CEB" w16cid:durableId="2F4E1CEB"/>
  <w16cid:commentId w16cid:paraId="4096DD18" w16cid:durableId="4096DD18"/>
  <w16cid:commentId w16cid:paraId="76ACB902" w16cid:durableId="76ACB902"/>
  <w16cid:commentId w16cid:paraId="74380BBE" w16cid:durableId="74380BBE"/>
  <w16cid:commentId w16cid:paraId="0277C066" w16cid:durableId="0277C066"/>
  <w16cid:commentId w16cid:paraId="5B427304" w16cid:durableId="5B427304"/>
  <w16cid:commentId w16cid:paraId="1F4352DF" w16cid:durableId="1F4352DF"/>
  <w16cid:commentId w16cid:paraId="74CEF67F" w16cid:durableId="74CEF67F"/>
  <w16cid:commentId w16cid:paraId="42D35CE6" w16cid:durableId="42D35CE6"/>
  <w16cid:commentId w16cid:paraId="5A357A58" w16cid:durableId="5A357A58"/>
  <w16cid:commentId w16cid:paraId="419FB9A6" w16cid:durableId="419FB9A6"/>
  <w16cid:commentId w16cid:paraId="27A1E3D5" w16cid:durableId="27A1E3D5"/>
  <w16cid:commentId w16cid:paraId="08AE23A5" w16cid:durableId="08AE23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8D633" w14:textId="77777777" w:rsidR="008C3466" w:rsidRDefault="008C3466">
      <w:pPr>
        <w:spacing w:after="0" w:line="240" w:lineRule="auto"/>
      </w:pPr>
      <w:r>
        <w:separator/>
      </w:r>
    </w:p>
  </w:endnote>
  <w:endnote w:type="continuationSeparator" w:id="0">
    <w:p w14:paraId="55643966" w14:textId="77777777" w:rsidR="008C3466" w:rsidRDefault="008C3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4CAB843-6A80-4316-8A51-2CFD74A7ED50}"/>
  </w:font>
  <w:font w:name="Calibri">
    <w:panose1 w:val="020F0502020204030204"/>
    <w:charset w:val="00"/>
    <w:family w:val="swiss"/>
    <w:pitch w:val="variable"/>
    <w:sig w:usb0="E4002EFF" w:usb1="C200247B" w:usb2="00000009" w:usb3="00000000" w:csb0="000001FF" w:csb1="00000000"/>
    <w:embedRegular r:id="rId2" w:fontKey="{FEB12885-15C2-4D28-852A-B64869D20021}"/>
    <w:embedBold r:id="rId3" w:fontKey="{24225523-64A1-42FA-B0D5-2D1548971D8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embedRegular r:id="rId4" w:fontKey="{7D4D202E-E187-4B1D-809E-DC4AA89C1A3E}"/>
  </w:font>
  <w:font w:name="Georgia">
    <w:panose1 w:val="02040502050405020303"/>
    <w:charset w:val="00"/>
    <w:family w:val="auto"/>
    <w:pitch w:val="default"/>
    <w:embedItalic r:id="rId5" w:fontKey="{EDC843C6-F37C-4888-A27C-D1E776D8D9B2}"/>
  </w:font>
  <w:font w:name="Cambria">
    <w:panose1 w:val="02040503050406030204"/>
    <w:charset w:val="00"/>
    <w:family w:val="roman"/>
    <w:pitch w:val="variable"/>
    <w:sig w:usb0="E00006FF" w:usb1="420024FF" w:usb2="02000000" w:usb3="00000000" w:csb0="0000019F" w:csb1="00000000"/>
    <w:embedRegular r:id="rId6" w:fontKey="{8F98C3CE-7C3D-4F59-8D57-F567206EDA93}"/>
    <w:embedBoldItalic r:id="rId7" w:fontKey="{DAEAB9C2-3185-43C4-B902-26E29D8BB79C}"/>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ACB" w14:textId="77777777" w:rsidR="000A6121" w:rsidRDefault="00000000">
    <w:pPr>
      <w:pStyle w:val="Normal0"/>
      <w:pBdr>
        <w:top w:val="nil"/>
        <w:left w:val="nil"/>
        <w:bottom w:val="nil"/>
        <w:right w:val="nil"/>
        <w:between w:val="nil"/>
      </w:pBdr>
      <w:tabs>
        <w:tab w:val="center" w:pos="4680"/>
        <w:tab w:val="right" w:pos="9360"/>
        <w:tab w:val="left" w:pos="2085"/>
      </w:tabs>
      <w:spacing w:after="0"/>
      <w:ind w:left="850" w:hanging="425"/>
      <w:jc w:val="right"/>
      <w:rPr>
        <w:rFonts w:ascii="Calibri" w:eastAsia="Calibri" w:hAnsi="Calibri" w:cs="Calibri"/>
        <w:color w:val="000000"/>
        <w:sz w:val="22"/>
        <w:szCs w:val="22"/>
      </w:rPr>
    </w:pPr>
    <w:r>
      <w:rPr>
        <w:rFonts w:ascii="Calibri" w:eastAsia="Calibri" w:hAnsi="Calibri" w:cs="Calibri"/>
        <w:color w:val="000000"/>
        <w:sz w:val="22"/>
        <w:szCs w:val="22"/>
      </w:rPr>
      <w:tab/>
    </w:r>
    <w:r>
      <w:rPr>
        <w:rFonts w:ascii="Calibri" w:eastAsia="Calibri" w:hAnsi="Calibri" w:cs="Calibri"/>
        <w:color w:val="000000"/>
        <w:sz w:val="22"/>
        <w:szCs w:val="22"/>
      </w:rPr>
      <w:tab/>
    </w:r>
  </w:p>
  <w:p w14:paraId="442E9EC0" w14:textId="77777777" w:rsidR="000A6121" w:rsidRDefault="000A6121">
    <w:pPr>
      <w:pStyle w:val="Normal0"/>
      <w:pBdr>
        <w:top w:val="nil"/>
        <w:left w:val="nil"/>
        <w:bottom w:val="nil"/>
        <w:right w:val="nil"/>
        <w:between w:val="nil"/>
      </w:pBdr>
      <w:tabs>
        <w:tab w:val="center" w:pos="4680"/>
        <w:tab w:val="right" w:pos="9360"/>
      </w:tabs>
      <w:spacing w:after="0"/>
      <w:ind w:left="850" w:hanging="425"/>
      <w:jc w:val="both"/>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A8C9" w14:textId="77777777" w:rsidR="000A6121" w:rsidRDefault="00000000">
    <w:pPr>
      <w:pStyle w:val="Normal1e5a387f-3537-413c-86dd-8247bcb4a723"/>
      <w:pBdr>
        <w:top w:val="nil"/>
        <w:left w:val="nil"/>
        <w:bottom w:val="nil"/>
        <w:right w:val="nil"/>
        <w:between w:val="nil"/>
      </w:pBdr>
      <w:tabs>
        <w:tab w:val="left" w:pos="2085"/>
        <w:tab w:val="center" w:pos="4680"/>
        <w:tab w:val="right" w:pos="9360"/>
      </w:tabs>
      <w:spacing w:after="0"/>
      <w:ind w:left="850" w:hanging="425"/>
      <w:jc w:val="right"/>
      <w:rPr>
        <w:rFonts w:ascii="Calibri" w:eastAsia="Calibri" w:hAnsi="Calibri" w:cs="Calibri"/>
        <w:color w:val="000000"/>
        <w:sz w:val="22"/>
        <w:szCs w:val="22"/>
      </w:rPr>
    </w:pPr>
    <w:r>
      <w:rPr>
        <w:rFonts w:ascii="Calibri" w:eastAsia="Calibri" w:hAnsi="Calibri" w:cs="Calibri"/>
        <w:color w:val="000000"/>
        <w:sz w:val="22"/>
        <w:szCs w:val="22"/>
      </w:rPr>
      <w:tab/>
    </w:r>
    <w:r>
      <w:rPr>
        <w:rFonts w:ascii="Calibri" w:eastAsia="Calibri" w:hAnsi="Calibri" w:cs="Calibri"/>
        <w:color w:val="000000"/>
        <w:sz w:val="22"/>
        <w:szCs w:val="22"/>
      </w:rPr>
      <w:tab/>
    </w:r>
    <w:r>
      <w:rPr>
        <w:noProof/>
      </w:rPr>
      <w:drawing>
        <wp:anchor distT="114300" distB="114300" distL="114300" distR="114300" simplePos="0" relativeHeight="251658752" behindDoc="0" locked="0" layoutInCell="1" allowOverlap="1" wp14:anchorId="7B3CBCEB" wp14:editId="64288538">
          <wp:simplePos x="0" y="0"/>
          <wp:positionH relativeFrom="column">
            <wp:posOffset>481</wp:posOffset>
          </wp:positionH>
          <wp:positionV relativeFrom="paragraph">
            <wp:posOffset>209550</wp:posOffset>
          </wp:positionV>
          <wp:extent cx="5039685" cy="76200"/>
          <wp:effectExtent l="0" t="0" r="0" b="0"/>
          <wp:wrapNone/>
          <wp:docPr id="89685587" name="image2.png"/>
          <wp:cNvGraphicFramePr/>
          <a:graphic xmlns:a="http://schemas.openxmlformats.org/drawingml/2006/main">
            <a:graphicData uri="http://schemas.openxmlformats.org/drawingml/2006/picture">
              <pic:pic xmlns:pic="http://schemas.openxmlformats.org/drawingml/2006/picture">
                <pic:nvPicPr>
                  <pic:cNvPr id="1357134945" name="image2.png"/>
                  <pic:cNvPicPr/>
                </pic:nvPicPr>
                <pic:blipFill>
                  <a:blip r:embed="rId1"/>
                  <a:stretch>
                    <a:fillRect/>
                  </a:stretch>
                </pic:blipFill>
                <pic:spPr>
                  <a:xfrm>
                    <a:off x="0" y="0"/>
                    <a:ext cx="5039685" cy="76200"/>
                  </a:xfrm>
                  <a:prstGeom prst="rect">
                    <a:avLst/>
                  </a:prstGeom>
                </pic:spPr>
              </pic:pic>
            </a:graphicData>
          </a:graphic>
        </wp:anchor>
      </w:drawing>
    </w:r>
    <w:r>
      <w:rPr>
        <w:noProof/>
      </w:rPr>
      <mc:AlternateContent>
        <mc:Choice Requires="wps">
          <w:drawing>
            <wp:anchor distT="0" distB="0" distL="114300" distR="114300" simplePos="0" relativeHeight="251660800" behindDoc="0" locked="0" layoutInCell="1" allowOverlap="1" wp14:anchorId="018BAD4F" wp14:editId="66845BC1">
              <wp:simplePos x="0" y="0"/>
              <wp:positionH relativeFrom="column">
                <wp:posOffset>88901</wp:posOffset>
              </wp:positionH>
              <wp:positionV relativeFrom="paragraph">
                <wp:posOffset>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363145" y="3591405"/>
                        <a:ext cx="5035550" cy="0"/>
                      </a:xfrm>
                      <a:prstGeom prst="straightConnector1">
                        <a:avLst/>
                      </a:prstGeom>
                      <a:solidFill>
                        <a:srgbClr val="FFFFFF"/>
                      </a:solidFill>
                      <a:ln w="57150">
                        <a:solidFill>
                          <a:srgbClr val="C00000"/>
                        </a:solidFill>
                        <a:round/>
                        <a:headEnd w="sm" len="sm"/>
                        <a:tailEnd w="sm" len="sm"/>
                      </a:ln>
                    </wps:spPr>
                    <wps:bodyPr/>
                  </wps:wsp>
                </a:graphicData>
              </a:graphic>
            </wp:anchor>
          </w:drawing>
        </mc:Choice>
        <mc:Fallback>
          <w:drawing>
            <wp:anchor distT="0" distB="0" distL="114300" distR="114300" simplePos="0" relativeHeight="251662336" behindDoc="0" locked="0" layoutInCell="1" allowOverlap="1">
              <wp:simplePos x="0" y="0"/>
              <wp:positionH relativeFrom="column">
                <wp:posOffset>88901</wp:posOffset>
              </wp:positionH>
              <wp:positionV relativeFrom="paragraph">
                <wp:posOffset>0</wp:posOffset>
              </wp:positionV>
              <wp:extent cx="0" cy="12700"/>
              <wp:effectExtent l="0" t="0" r="0" b="0"/>
              <wp:wrapNone/>
              <wp:docPr id="1827935819" name="image4.png"/>
              <wp:cNvGraphicFramePr/>
              <a:graphic xmlns:a="http://schemas.openxmlformats.org/drawingml/2006/main">
                <a:graphicData uri="http://schemas.openxmlformats.org/drawingml/2006/picture">
                  <pic:pic xmlns:pic="http://schemas.openxmlformats.org/drawingml/2006/picture">
                    <pic:nvPicPr>
                      <pic:cNvPr id="1980430930" name="image4.png"/>
                      <pic:cNvPicPr/>
                    </pic:nvPicPr>
                    <pic:blipFill>
                      <a:blip xmlns:r="http://schemas.openxmlformats.org/officeDocument/2006/relationships" r:embed="rId2"/>
                      <a:stretch>
                        <a:fillRect/>
                      </a:stretch>
                    </pic:blipFill>
                    <pic:spPr>
                      <a:xfrm>
                        <a:off x="0" y="0"/>
                        <a:ext cx="0" cy="12700"/>
                      </a:xfrm>
                      <a:prstGeom prst="rect">
                        <a:avLst/>
                      </a:prstGeom>
                    </pic:spPr>
                  </pic:pic>
                </a:graphicData>
              </a:graphic>
            </wp:anchor>
          </w:drawing>
        </mc:Fallback>
      </mc:AlternateContent>
    </w:r>
  </w:p>
  <w:p w14:paraId="792F2F50" w14:textId="77777777" w:rsidR="000A6121" w:rsidRDefault="000A6121">
    <w:pPr>
      <w:pStyle w:val="Normal1e5a387f-3537-413c-86dd-8247bcb4a723"/>
      <w:pBdr>
        <w:top w:val="nil"/>
        <w:left w:val="nil"/>
        <w:bottom w:val="nil"/>
        <w:right w:val="nil"/>
        <w:between w:val="nil"/>
      </w:pBdr>
      <w:tabs>
        <w:tab w:val="center" w:pos="4680"/>
        <w:tab w:val="right" w:pos="9360"/>
      </w:tabs>
      <w:spacing w:after="0"/>
      <w:ind w:left="850" w:hanging="425"/>
      <w:jc w:val="both"/>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0EA1" w14:textId="77777777" w:rsidR="000A6121" w:rsidRDefault="00000000">
    <w:pPr>
      <w:pStyle w:val="BodyTextFirstIndentChar1"/>
      <w:pBdr>
        <w:top w:val="nil"/>
        <w:left w:val="nil"/>
        <w:bottom w:val="nil"/>
        <w:right w:val="nil"/>
        <w:between w:val="nil"/>
      </w:pBdr>
      <w:tabs>
        <w:tab w:val="left" w:pos="2085"/>
        <w:tab w:val="center" w:pos="4680"/>
        <w:tab w:val="right" w:pos="9360"/>
      </w:tabs>
      <w:spacing w:after="0" w:line="240" w:lineRule="auto"/>
      <w:ind w:left="850" w:hanging="425"/>
      <w:jc w:val="right"/>
      <w:rPr>
        <w:color w:val="000000"/>
      </w:rPr>
    </w:pPr>
    <w:r>
      <w:rPr>
        <w:color w:val="000000"/>
      </w:rPr>
      <w:tab/>
    </w:r>
    <w:r>
      <w:rPr>
        <w:color w:val="000000"/>
      </w:rPr>
      <w:tab/>
    </w:r>
    <w:r>
      <w:rPr>
        <w:noProof/>
      </w:rPr>
      <w:drawing>
        <wp:anchor distT="114300" distB="114300" distL="114300" distR="114300" simplePos="0" relativeHeight="251662848" behindDoc="0" locked="0" layoutInCell="1" allowOverlap="1" wp14:anchorId="2D9627C4" wp14:editId="74805847">
          <wp:simplePos x="0" y="0"/>
          <wp:positionH relativeFrom="column">
            <wp:posOffset>-57149</wp:posOffset>
          </wp:positionH>
          <wp:positionV relativeFrom="paragraph">
            <wp:posOffset>200025</wp:posOffset>
          </wp:positionV>
          <wp:extent cx="5039685" cy="762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1483749734" name="image1.png"/>
                  <pic:cNvPicPr/>
                </pic:nvPicPr>
                <pic:blipFill>
                  <a:blip r:embed="rId1"/>
                  <a:stretch>
                    <a:fillRect/>
                  </a:stretch>
                </pic:blipFill>
                <pic:spPr>
                  <a:xfrm>
                    <a:off x="0" y="0"/>
                    <a:ext cx="5039685" cy="76200"/>
                  </a:xfrm>
                  <a:prstGeom prst="rect">
                    <a:avLst/>
                  </a:prstGeom>
                </pic:spPr>
              </pic:pic>
            </a:graphicData>
          </a:graphic>
        </wp:anchor>
      </w:drawing>
    </w:r>
  </w:p>
  <w:p w14:paraId="08F41128" w14:textId="77777777" w:rsidR="000A6121" w:rsidRDefault="000A6121">
    <w:pPr>
      <w:pStyle w:val="BodyTextFirstIndentChar1"/>
      <w:pBdr>
        <w:top w:val="nil"/>
        <w:left w:val="nil"/>
        <w:bottom w:val="nil"/>
        <w:right w:val="nil"/>
        <w:between w:val="nil"/>
      </w:pBdr>
      <w:tabs>
        <w:tab w:val="center" w:pos="4680"/>
        <w:tab w:val="right" w:pos="9360"/>
      </w:tabs>
      <w:spacing w:after="0" w:line="240" w:lineRule="auto"/>
      <w:ind w:left="850" w:hanging="425"/>
      <w:jc w:val="both"/>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979C" w14:textId="77777777" w:rsidR="000A6121" w:rsidRDefault="00000000">
    <w:pPr>
      <w:pStyle w:val="Normal1e5a387f-3537-413c-86dd-8247bcb4a723"/>
      <w:pBdr>
        <w:top w:val="nil"/>
        <w:left w:val="nil"/>
        <w:bottom w:val="nil"/>
        <w:right w:val="nil"/>
        <w:between w:val="nil"/>
      </w:pBdr>
      <w:tabs>
        <w:tab w:val="left" w:pos="2085"/>
        <w:tab w:val="center" w:pos="4680"/>
        <w:tab w:val="right" w:pos="9360"/>
      </w:tabs>
      <w:spacing w:after="0"/>
      <w:ind w:left="850" w:hanging="425"/>
      <w:jc w:val="right"/>
      <w:rPr>
        <w:rFonts w:ascii="Calibri" w:eastAsia="Calibri" w:hAnsi="Calibri" w:cs="Calibri"/>
        <w:color w:val="000000"/>
        <w:sz w:val="22"/>
        <w:szCs w:val="22"/>
      </w:rPr>
    </w:pPr>
    <w:r>
      <w:rPr>
        <w:rFonts w:ascii="Calibri" w:eastAsia="Calibri" w:hAnsi="Calibri" w:cs="Calibri"/>
        <w:color w:val="000000"/>
        <w:sz w:val="22"/>
        <w:szCs w:val="22"/>
      </w:rPr>
      <w:tab/>
    </w:r>
    <w:r>
      <w:rPr>
        <w:rFonts w:ascii="Calibri" w:eastAsia="Calibri" w:hAnsi="Calibri" w:cs="Calibri"/>
        <w:color w:val="000000"/>
        <w:sz w:val="22"/>
        <w:szCs w:val="22"/>
      </w:rPr>
      <w:tab/>
    </w:r>
    <w:r>
      <w:rPr>
        <w:noProof/>
      </w:rPr>
      <mc:AlternateContent>
        <mc:Choice Requires="wps">
          <w:drawing>
            <wp:anchor distT="0" distB="0" distL="114300" distR="114300" simplePos="0" relativeHeight="251657728" behindDoc="0" locked="0" layoutInCell="1" allowOverlap="1" wp14:anchorId="469C4F0D" wp14:editId="7591718C">
              <wp:simplePos x="0" y="0"/>
              <wp:positionH relativeFrom="column">
                <wp:posOffset>88901</wp:posOffset>
              </wp:positionH>
              <wp:positionV relativeFrom="paragraph">
                <wp:posOffset>0</wp:posOffset>
              </wp:positionV>
              <wp:extent cx="0" cy="12700"/>
              <wp:effectExtent l="0" t="0" r="0" b="0"/>
              <wp:wrapNone/>
              <wp:docPr id="28843914" name="Straight Arrow Connector 28843914"/>
              <wp:cNvGraphicFramePr/>
              <a:graphic xmlns:a="http://schemas.openxmlformats.org/drawingml/2006/main">
                <a:graphicData uri="http://schemas.microsoft.com/office/word/2010/wordprocessingShape">
                  <wps:wsp>
                    <wps:cNvCnPr/>
                    <wps:spPr>
                      <a:xfrm rot="10800000">
                        <a:off x="5363145" y="3705705"/>
                        <a:ext cx="5069205" cy="0"/>
                      </a:xfrm>
                      <a:prstGeom prst="straightConnector1">
                        <a:avLst/>
                      </a:prstGeom>
                      <a:solidFill>
                        <a:srgbClr val="FFFFFF"/>
                      </a:solidFill>
                      <a:ln w="57150">
                        <a:solidFill>
                          <a:srgbClr val="C00000"/>
                        </a:solidFill>
                        <a:round/>
                        <a:headEnd w="sm" len="sm"/>
                        <a:tailEnd w="sm" len="sm"/>
                      </a:ln>
                    </wps:spPr>
                    <wps:bodyPr/>
                  </wps:wsp>
                </a:graphicData>
              </a:graphic>
            </wp:anchor>
          </w:drawing>
        </mc:Choice>
        <mc:Fallback>
          <w:drawing>
            <wp:anchor distT="0" distB="0" distL="114300" distR="114300" simplePos="0" relativeHeight="251661312" behindDoc="0" locked="0" layoutInCell="1" allowOverlap="1">
              <wp:simplePos x="0" y="0"/>
              <wp:positionH relativeFrom="column">
                <wp:posOffset>88901</wp:posOffset>
              </wp:positionH>
              <wp:positionV relativeFrom="paragraph">
                <wp:posOffset>0</wp:posOffset>
              </wp:positionV>
              <wp:extent cx="0" cy="12700"/>
              <wp:effectExtent l="0" t="0" r="0" b="0"/>
              <wp:wrapNone/>
              <wp:docPr id="1971349940" name="image2.png"/>
              <wp:cNvGraphicFramePr/>
              <a:graphic xmlns:a="http://schemas.openxmlformats.org/drawingml/2006/main">
                <a:graphicData uri="http://schemas.openxmlformats.org/drawingml/2006/picture">
                  <pic:pic xmlns:pic="http://schemas.openxmlformats.org/drawingml/2006/picture">
                    <pic:nvPicPr>
                      <pic:cNvPr id="1624727069" name="image2.png"/>
                      <pic:cNvPicPr/>
                    </pic:nvPicPr>
                    <pic:blipFill>
                      <a:blip xmlns:r="http://schemas.openxmlformats.org/officeDocument/2006/relationships" r:embed="rId1"/>
                      <a:stretch>
                        <a:fillRect/>
                      </a:stretch>
                    </pic:blipFill>
                    <pic:spPr>
                      <a:xfrm>
                        <a:off x="0" y="0"/>
                        <a:ext cx="0" cy="12700"/>
                      </a:xfrm>
                      <a:prstGeom prst="rect">
                        <a:avLst/>
                      </a:prstGeom>
                    </pic:spPr>
                  </pic:pic>
                </a:graphicData>
              </a:graphic>
            </wp:anchor>
          </w:drawing>
        </mc:Fallback>
      </mc:AlternateContent>
    </w:r>
  </w:p>
  <w:p w14:paraId="79F81030" w14:textId="77777777" w:rsidR="000A6121" w:rsidRDefault="00000000">
    <w:pPr>
      <w:pStyle w:val="Normal1e5a387f-3537-413c-86dd-8247bcb4a723"/>
      <w:spacing w:line="276" w:lineRule="auto"/>
      <w:ind w:left="0"/>
      <w:rPr>
        <w:rFonts w:ascii="Calibri" w:eastAsia="Calibri" w:hAnsi="Calibri" w:cs="Calibri"/>
        <w:color w:val="000000"/>
        <w:sz w:val="22"/>
        <w:szCs w:val="22"/>
      </w:rPr>
    </w:pPr>
    <w:r>
      <w:rPr>
        <w:rFonts w:ascii="Calibri" w:eastAsia="Calibri" w:hAnsi="Calibri" w:cs="Calibri"/>
        <w:noProof/>
        <w:sz w:val="22"/>
        <w:szCs w:val="22"/>
      </w:rPr>
      <w:drawing>
        <wp:inline distT="114300" distB="114300" distL="114300" distR="114300" wp14:anchorId="67BE012B" wp14:editId="7F3FAB74">
          <wp:extent cx="5039685" cy="76200"/>
          <wp:effectExtent l="0" t="0" r="0" b="0"/>
          <wp:docPr id="26492804" name="image1.png"/>
          <wp:cNvGraphicFramePr/>
          <a:graphic xmlns:a="http://schemas.openxmlformats.org/drawingml/2006/main">
            <a:graphicData uri="http://schemas.openxmlformats.org/drawingml/2006/picture">
              <pic:pic xmlns:pic="http://schemas.openxmlformats.org/drawingml/2006/picture">
                <pic:nvPicPr>
                  <pic:cNvPr id="1434991601" name="image1.png"/>
                  <pic:cNvPicPr/>
                </pic:nvPicPr>
                <pic:blipFill>
                  <a:blip r:embed="rId2"/>
                  <a:stretch>
                    <a:fillRect/>
                  </a:stretch>
                </pic:blipFill>
                <pic:spPr>
                  <a:xfrm>
                    <a:off x="0" y="0"/>
                    <a:ext cx="5039685" cy="76200"/>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3F3F" w14:textId="77777777" w:rsidR="000A6121" w:rsidRDefault="00000000">
    <w:pPr>
      <w:pStyle w:val="Normal1e5a387f-3537-413c-86dd-8247bcb4a723"/>
      <w:tabs>
        <w:tab w:val="center" w:pos="4680"/>
        <w:tab w:val="right" w:pos="9360"/>
      </w:tabs>
      <w:rPr>
        <w:color w:val="000000"/>
        <w:sz w:val="22"/>
        <w:szCs w:val="22"/>
      </w:rPr>
    </w:pPr>
    <w:r>
      <w:rPr>
        <w:noProof/>
      </w:rPr>
      <w:drawing>
        <wp:inline distT="114300" distB="114300" distL="114300" distR="114300" wp14:anchorId="37CE66BA" wp14:editId="0447C457">
          <wp:extent cx="5039685" cy="76200"/>
          <wp:effectExtent l="0" t="0" r="0" b="0"/>
          <wp:docPr id="1082027009" name="image1.png"/>
          <wp:cNvGraphicFramePr/>
          <a:graphic xmlns:a="http://schemas.openxmlformats.org/drawingml/2006/main">
            <a:graphicData uri="http://schemas.openxmlformats.org/drawingml/2006/picture">
              <pic:pic xmlns:pic="http://schemas.openxmlformats.org/drawingml/2006/picture">
                <pic:nvPicPr>
                  <pic:cNvPr id="1553611232" name="image1.png"/>
                  <pic:cNvPicPr/>
                </pic:nvPicPr>
                <pic:blipFill>
                  <a:blip r:embed="rId1"/>
                  <a:stretch>
                    <a:fillRect/>
                  </a:stretch>
                </pic:blipFill>
                <pic:spPr>
                  <a:xfrm>
                    <a:off x="0" y="0"/>
                    <a:ext cx="5039685" cy="76200"/>
                  </a:xfrm>
                  <a:prstGeom prst="rect">
                    <a:avLst/>
                  </a:prstGeom>
                </pic:spPr>
              </pic:pic>
            </a:graphicData>
          </a:graphic>
        </wp:inline>
      </w:drawing>
    </w:r>
    <w:r>
      <w:rPr>
        <w:noProof/>
      </w:rPr>
      <mc:AlternateContent>
        <mc:Choice Requires="wps">
          <w:drawing>
            <wp:anchor distT="0" distB="0" distL="114300" distR="114300" simplePos="0" relativeHeight="251659776" behindDoc="0" locked="0" layoutInCell="1" allowOverlap="1" wp14:anchorId="5043FE1E" wp14:editId="5B78ADCC">
              <wp:simplePos x="0" y="0"/>
              <wp:positionH relativeFrom="column">
                <wp:posOffset>88901</wp:posOffset>
              </wp:positionH>
              <wp:positionV relativeFrom="paragraph">
                <wp:posOffset>0</wp:posOffset>
              </wp:positionV>
              <wp:extent cx="0" cy="12700"/>
              <wp:effectExtent l="0" t="0" r="0" b="0"/>
              <wp:wrapNone/>
              <wp:docPr id="111980199" name="Straight Arrow Connector 111980199"/>
              <wp:cNvGraphicFramePr/>
              <a:graphic xmlns:a="http://schemas.openxmlformats.org/drawingml/2006/main">
                <a:graphicData uri="http://schemas.microsoft.com/office/word/2010/wordprocessingShape">
                  <wps:wsp>
                    <wps:cNvCnPr/>
                    <wps:spPr>
                      <a:xfrm>
                        <a:off x="5363145" y="3876520"/>
                        <a:ext cx="5035550" cy="0"/>
                      </a:xfrm>
                      <a:prstGeom prst="straightConnector1">
                        <a:avLst/>
                      </a:prstGeom>
                      <a:solidFill>
                        <a:srgbClr val="FFFFFF"/>
                      </a:solidFill>
                      <a:ln w="57150">
                        <a:solidFill>
                          <a:srgbClr val="C00000"/>
                        </a:solidFill>
                        <a:round/>
                        <a:headEnd w="sm" len="sm"/>
                        <a:tailEnd w="sm" len="sm"/>
                      </a:ln>
                    </wps:spPr>
                    <wps:bodyPr/>
                  </wps:wsp>
                </a:graphicData>
              </a:graphic>
            </wp:anchor>
          </w:drawing>
        </mc:Choice>
        <mc:Fallback>
          <w:drawing>
            <wp:anchor distT="0" distB="0" distL="114300" distR="114300" simplePos="0" relativeHeight="251661312" behindDoc="0" locked="0" layoutInCell="1" allowOverlap="1">
              <wp:simplePos x="0" y="0"/>
              <wp:positionH relativeFrom="column">
                <wp:posOffset>88901</wp:posOffset>
              </wp:positionH>
              <wp:positionV relativeFrom="paragraph">
                <wp:posOffset>0</wp:posOffset>
              </wp:positionV>
              <wp:extent cx="0" cy="12700"/>
              <wp:effectExtent l="0" t="0" r="0" b="0"/>
              <wp:wrapNone/>
              <wp:docPr id="1082329608" name="image5.png"/>
              <wp:cNvGraphicFramePr/>
              <a:graphic xmlns:a="http://schemas.openxmlformats.org/drawingml/2006/main">
                <a:graphicData uri="http://schemas.openxmlformats.org/drawingml/2006/picture">
                  <pic:pic xmlns:pic="http://schemas.openxmlformats.org/drawingml/2006/picture">
                    <pic:nvPicPr>
                      <pic:cNvPr id="1496145117" name="image5.png"/>
                      <pic:cNvPicPr/>
                    </pic:nvPicPr>
                    <pic:blipFill>
                      <a:blip xmlns:r="http://schemas.openxmlformats.org/officeDocument/2006/relationships" r:embed="rId2"/>
                      <a:stretch>
                        <a:fillRect/>
                      </a:stretch>
                    </pic:blipFill>
                    <pic:spPr>
                      <a:xfrm>
                        <a:off x="0" y="0"/>
                        <a:ext cx="0" cy="12700"/>
                      </a:xfrm>
                      <a:prstGeom prst="rect">
                        <a:avLst/>
                      </a:prstGeom>
                    </pic:spPr>
                  </pic:pic>
                </a:graphicData>
              </a:graphic>
            </wp:anchor>
          </w:drawing>
        </mc:Fallback>
      </mc:AlternateContent>
    </w:r>
  </w:p>
  <w:p w14:paraId="525B4C12" w14:textId="442B224F" w:rsidR="000A6121" w:rsidRDefault="00000000">
    <w:pPr>
      <w:pStyle w:val="Normal1e5a387f-3537-413c-86dd-8247bcb4a723"/>
      <w:pBdr>
        <w:top w:val="nil"/>
        <w:left w:val="nil"/>
        <w:bottom w:val="nil"/>
        <w:right w:val="nil"/>
        <w:between w:val="nil"/>
      </w:pBdr>
      <w:tabs>
        <w:tab w:val="center" w:pos="4680"/>
        <w:tab w:val="right" w:pos="9360"/>
      </w:tabs>
      <w:spacing w:after="0"/>
      <w:ind w:left="0" w:firstLine="0"/>
      <w:jc w:val="center"/>
      <w:rPr>
        <w:rFonts w:ascii="Calibri" w:eastAsia="Calibri" w:hAnsi="Calibri" w:cs="Calibri"/>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9904A7">
      <w:rPr>
        <w:noProof/>
        <w:color w:val="000000"/>
        <w:sz w:val="22"/>
        <w:szCs w:val="22"/>
      </w:rPr>
      <w:t>1</w:t>
    </w:r>
    <w:r>
      <w:rPr>
        <w:color w:val="000000"/>
        <w:sz w:val="22"/>
        <w:szCs w:val="22"/>
      </w:rPr>
      <w:fldChar w:fldCharType="end"/>
    </w:r>
  </w:p>
  <w:p w14:paraId="138235DE" w14:textId="77777777" w:rsidR="000A6121" w:rsidRDefault="000A6121">
    <w:pPr>
      <w:pStyle w:val="Normal1e5a387f-3537-413c-86dd-8247bcb4a723"/>
      <w:pBdr>
        <w:top w:val="nil"/>
        <w:left w:val="nil"/>
        <w:bottom w:val="nil"/>
        <w:right w:val="nil"/>
        <w:between w:val="nil"/>
      </w:pBdr>
      <w:tabs>
        <w:tab w:val="center" w:pos="4680"/>
        <w:tab w:val="right" w:pos="9360"/>
      </w:tabs>
      <w:spacing w:after="0"/>
      <w:ind w:left="0" w:firstLine="0"/>
      <w:rPr>
        <w:rFonts w:ascii="Calibri" w:eastAsia="Calibri" w:hAnsi="Calibri" w:cs="Calibri"/>
        <w:color w:val="000000"/>
        <w:sz w:val="22"/>
        <w:szCs w:val="22"/>
      </w:rPr>
    </w:pPr>
  </w:p>
  <w:p w14:paraId="05594BA3" w14:textId="77777777" w:rsidR="000A6121" w:rsidRDefault="000A6121">
    <w:pPr>
      <w:pStyle w:val="Normal1e5a387f-3537-413c-86dd-8247bcb4a723"/>
    </w:pPr>
  </w:p>
  <w:p w14:paraId="4DB7525A" w14:textId="77777777" w:rsidR="000A6121" w:rsidRDefault="000A6121">
    <w:pPr>
      <w:pStyle w:val="Normal1e5a387f-3537-413c-86dd-8247bcb4a72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AA605" w14:textId="77777777" w:rsidR="008C3466" w:rsidRDefault="008C3466">
      <w:pPr>
        <w:spacing w:after="0" w:line="240" w:lineRule="auto"/>
      </w:pPr>
      <w:r>
        <w:separator/>
      </w:r>
    </w:p>
  </w:footnote>
  <w:footnote w:type="continuationSeparator" w:id="0">
    <w:p w14:paraId="150C8857" w14:textId="77777777" w:rsidR="008C3466" w:rsidRDefault="008C3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B292" w14:textId="77777777" w:rsidR="000A6121" w:rsidRDefault="000A6121">
    <w:pPr>
      <w:pStyle w:val="Normal0"/>
      <w:pBdr>
        <w:top w:val="nil"/>
        <w:left w:val="nil"/>
        <w:bottom w:val="nil"/>
        <w:right w:val="nil"/>
        <w:between w:val="nil"/>
      </w:pBdr>
      <w:tabs>
        <w:tab w:val="center" w:pos="4680"/>
        <w:tab w:val="right" w:pos="9360"/>
      </w:tabs>
      <w:spacing w:after="0"/>
      <w:ind w:left="850" w:hanging="425"/>
      <w:jc w:val="right"/>
      <w:rPr>
        <w:rFonts w:ascii="Calibri" w:eastAsia="Calibri" w:hAnsi="Calibri" w:cs="Calibri"/>
        <w:b/>
        <w:bCs/>
        <w:color w:val="000000"/>
        <w:sz w:val="22"/>
        <w:szCs w:val="22"/>
      </w:rPr>
    </w:pPr>
  </w:p>
  <w:p w14:paraId="68EC7283" w14:textId="77777777" w:rsidR="000A6121" w:rsidRDefault="000A6121">
    <w:pPr>
      <w:pStyle w:val="Normal0"/>
      <w:pBdr>
        <w:top w:val="nil"/>
        <w:left w:val="nil"/>
        <w:bottom w:val="nil"/>
        <w:right w:val="nil"/>
        <w:between w:val="nil"/>
      </w:pBdr>
      <w:tabs>
        <w:tab w:val="center" w:pos="4680"/>
        <w:tab w:val="right" w:pos="9360"/>
      </w:tabs>
      <w:spacing w:after="0"/>
      <w:ind w:left="850" w:hanging="425"/>
      <w:jc w:val="both"/>
      <w:rPr>
        <w:rFonts w:ascii="Calibri" w:eastAsia="Calibri" w:hAnsi="Calibri" w:cs="Calibri"/>
        <w:color w:val="000000"/>
        <w:sz w:val="22"/>
        <w:szCs w:val="22"/>
      </w:rPr>
    </w:pPr>
  </w:p>
  <w:p w14:paraId="51F205F2" w14:textId="77777777" w:rsidR="000A6121" w:rsidRDefault="000A6121">
    <w:pPr>
      <w:pStyle w:val="Normal0"/>
      <w:pBdr>
        <w:top w:val="nil"/>
        <w:left w:val="nil"/>
        <w:bottom w:val="nil"/>
        <w:right w:val="nil"/>
        <w:between w:val="nil"/>
      </w:pBdr>
      <w:tabs>
        <w:tab w:val="center" w:pos="4680"/>
        <w:tab w:val="right" w:pos="9360"/>
      </w:tabs>
      <w:spacing w:after="0"/>
      <w:ind w:left="850" w:hanging="425"/>
      <w:jc w:val="both"/>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6B6" w14:textId="77777777" w:rsidR="000A6121" w:rsidRDefault="00000000">
    <w:pPr>
      <w:pStyle w:val="Normal1e5a387f-3537-413c-86dd-8247bcb4a723"/>
    </w:pPr>
    <w:sdt>
      <w:sdtPr>
        <w:tag w:val="goog_rdk_2"/>
        <w:id w:val="-842250689"/>
      </w:sdtPr>
      <w:sdtContent/>
    </w:sdt>
    <w:r>
      <w:rPr>
        <w:noProof/>
      </w:rPr>
      <mc:AlternateContent>
        <mc:Choice Requires="wpg">
          <w:drawing>
            <wp:anchor distT="0" distB="0" distL="114300" distR="114300" simplePos="0" relativeHeight="251652608" behindDoc="0" locked="0" layoutInCell="1" allowOverlap="1" wp14:anchorId="30F0F93C" wp14:editId="27965062">
              <wp:simplePos x="0" y="0"/>
              <wp:positionH relativeFrom="column">
                <wp:posOffset>114300</wp:posOffset>
              </wp:positionH>
              <wp:positionV relativeFrom="paragraph">
                <wp:posOffset>-76199</wp:posOffset>
              </wp:positionV>
              <wp:extent cx="771525" cy="828675"/>
              <wp:effectExtent l="0" t="0" r="0" b="0"/>
              <wp:wrapNone/>
              <wp:docPr id="1" name="Group 1"/>
              <wp:cNvGraphicFramePr/>
              <a:graphic xmlns:a="http://schemas.openxmlformats.org/drawingml/2006/main">
                <a:graphicData uri="http://schemas.microsoft.com/office/word/2010/wordprocessingGroup">
                  <wpg:wgp>
                    <wpg:cNvGrpSpPr/>
                    <wpg:grpSpPr>
                      <a:xfrm>
                        <a:off x="0" y="0"/>
                        <a:ext cx="771525" cy="828675"/>
                        <a:chOff x="4960225" y="3365650"/>
                        <a:chExt cx="771550" cy="828700"/>
                      </a:xfrm>
                    </wpg:grpSpPr>
                    <wpg:grpSp>
                      <wpg:cNvPr id="1088390033" name="Group 1088390033"/>
                      <wpg:cNvGrpSpPr/>
                      <wpg:grpSpPr>
                        <a:xfrm>
                          <a:off x="4960238" y="3365663"/>
                          <a:ext cx="771525" cy="828675"/>
                          <a:chOff x="0" y="0"/>
                          <a:chExt cx="771525" cy="828675"/>
                        </a:xfrm>
                      </wpg:grpSpPr>
                      <wps:wsp>
                        <wps:cNvPr id="374866734" name="Rectangle 374866734"/>
                        <wps:cNvSpPr/>
                        <wps:spPr>
                          <a:xfrm>
                            <a:off x="0" y="0"/>
                            <a:ext cx="771525" cy="828675"/>
                          </a:xfrm>
                          <a:prstGeom prst="rect">
                            <a:avLst/>
                          </a:prstGeom>
                          <a:noFill/>
                          <a:ln>
                            <a:noFill/>
                          </a:ln>
                        </wps:spPr>
                        <wps:txbx>
                          <w:txbxContent>
                            <w:p w14:paraId="5C9EA96D" w14:textId="77777777" w:rsidR="000A6121" w:rsidRDefault="000A6121">
                              <w:pPr>
                                <w:pStyle w:val="Normal782d209c-46f1-401d-b435-539574b0986e"/>
                                <w:spacing w:after="0"/>
                                <w:ind w:left="0" w:firstLine="0"/>
                              </w:pPr>
                            </w:p>
                          </w:txbxContent>
                        </wps:txbx>
                        <wps:bodyPr spcFirstLastPara="1" wrap="square" lIns="91425" tIns="91425" rIns="91425" bIns="91425" anchor="ctr" anchorCtr="0"/>
                      </wps:wsp>
                      <wps:wsp>
                        <wps:cNvPr id="528799486" name="Freeform: Shape 528799486"/>
                        <wps:cNvSpPr/>
                        <wps:spPr>
                          <a:xfrm>
                            <a:off x="59055" y="412750"/>
                            <a:ext cx="693420" cy="415925"/>
                          </a:xfrm>
                          <a:custGeom>
                            <a:avLst/>
                            <a:gdLst/>
                            <a:ahLst/>
                            <a:cxnLst/>
                            <a:rect l="l" t="t" r="r" b="b"/>
                            <a:pathLst>
                              <a:path w="693420" h="415925">
                                <a:moveTo>
                                  <a:pt x="0" y="0"/>
                                </a:moveTo>
                                <a:lnTo>
                                  <a:pt x="0" y="415925"/>
                                </a:lnTo>
                                <a:lnTo>
                                  <a:pt x="693420" y="415925"/>
                                </a:lnTo>
                                <a:lnTo>
                                  <a:pt x="693420" y="0"/>
                                </a:lnTo>
                                <a:close/>
                              </a:path>
                            </a:pathLst>
                          </a:custGeom>
                          <a:noFill/>
                          <a:ln>
                            <a:noFill/>
                          </a:ln>
                        </wps:spPr>
                        <wps:txbx>
                          <w:txbxContent>
                            <w:p w14:paraId="643B6143" w14:textId="77777777" w:rsidR="000A6121" w:rsidRDefault="00000000">
                              <w:pPr>
                                <w:pStyle w:val="Normal782d209c-46f1-401d-b435-539574b0986e"/>
                                <w:spacing w:after="0"/>
                                <w:ind w:left="283" w:firstLine="0"/>
                                <w:jc w:val="center"/>
                              </w:pPr>
                              <w:r>
                                <w:rPr>
                                  <w:b/>
                                  <w:color w:val="000000"/>
                                  <w:sz w:val="36"/>
                                </w:rPr>
                                <w:t>UISI</w:t>
                              </w:r>
                            </w:p>
                          </w:txbxContent>
                        </wps:txbx>
                        <wps:bodyPr spcFirstLastPara="1" wrap="square" lIns="88900" tIns="38100" rIns="88900" bIns="38100" anchor="t" anchorCtr="0"/>
                      </wps:wsp>
                    </wpg:grpSp>
                  </wpg:wgp>
                </a:graphicData>
              </a:graphic>
            </wp:anchor>
          </w:drawing>
        </mc:Choice>
        <mc:Fallback>
          <w:drawing>
            <wp:anchor distT="0" distB="0" distL="114300" distR="114300" simplePos="0" relativeHeight="251659264" behindDoc="0" locked="0" layoutInCell="1" allowOverlap="1">
              <wp:simplePos x="0" y="0"/>
              <wp:positionH relativeFrom="column">
                <wp:posOffset>114300</wp:posOffset>
              </wp:positionH>
              <wp:positionV relativeFrom="paragraph">
                <wp:posOffset>-76199</wp:posOffset>
              </wp:positionV>
              <wp:extent cx="771525" cy="828675"/>
              <wp:effectExtent l="0" t="0" r="0" b="0"/>
              <wp:wrapNone/>
              <wp:docPr id="786937044" name="image3.png"/>
              <wp:cNvGraphicFramePr/>
              <a:graphic xmlns:a="http://schemas.openxmlformats.org/drawingml/2006/main">
                <a:graphicData uri="http://schemas.openxmlformats.org/drawingml/2006/picture">
                  <pic:pic xmlns:pic="http://schemas.openxmlformats.org/drawingml/2006/picture">
                    <pic:nvPicPr>
                      <pic:cNvPr id="1454089984" name="image3.png"/>
                      <pic:cNvPicPr/>
                    </pic:nvPicPr>
                    <pic:blipFill>
                      <a:blip xmlns:r="http://schemas.openxmlformats.org/officeDocument/2006/relationships" r:embed="rId1"/>
                      <a:stretch>
                        <a:fillRect/>
                      </a:stretch>
                    </pic:blipFill>
                    <pic:spPr>
                      <a:xfrm>
                        <a:off x="0" y="0"/>
                        <a:ext cx="771525" cy="828675"/>
                      </a:xfrm>
                      <a:prstGeom prst="rect">
                        <a:avLst/>
                      </a:prstGeom>
                    </pic:spPr>
                  </pic:pic>
                </a:graphicData>
              </a:graphic>
            </wp:anchor>
          </w:drawing>
        </mc:Fallback>
      </mc:AlternateContent>
    </w:r>
  </w:p>
  <w:p w14:paraId="550F25D3" w14:textId="77777777" w:rsidR="000A6121" w:rsidRDefault="00000000">
    <w:pPr>
      <w:pStyle w:val="Normal1e5a387f-3537-413c-86dd-8247bcb4a723"/>
      <w:spacing w:line="360" w:lineRule="auto"/>
      <w:ind w:right="-733"/>
      <w:jc w:val="both"/>
      <w:rPr>
        <w:sz w:val="18"/>
        <w:szCs w:val="18"/>
      </w:rPr>
    </w:pPr>
    <w:r>
      <w:rPr>
        <w:sz w:val="18"/>
        <w:szCs w:val="18"/>
      </w:rPr>
      <w:t xml:space="preserve">                                                                                                          Laporan Magang Tanggal DD/MM/YYYY</w:t>
    </w:r>
  </w:p>
  <w:p w14:paraId="412AEB5D" w14:textId="77777777" w:rsidR="000A6121" w:rsidRDefault="00000000">
    <w:pPr>
      <w:pStyle w:val="Normal1e5a387f-3537-413c-86dd-8247bcb4a723"/>
      <w:spacing w:line="360" w:lineRule="auto"/>
      <w:ind w:right="-733"/>
      <w:jc w:val="both"/>
      <w:rPr>
        <w:sz w:val="18"/>
        <w:szCs w:val="18"/>
      </w:rPr>
    </w:pPr>
    <w:r>
      <w:rPr>
        <w:sz w:val="18"/>
        <w:szCs w:val="18"/>
      </w:rPr>
      <w:t xml:space="preserve">                                                                                                                                                    Di  PT. XXXXX</w:t>
    </w:r>
  </w:p>
  <w:p w14:paraId="26943537" w14:textId="77777777" w:rsidR="000A6121" w:rsidRDefault="000A6121">
    <w:pPr>
      <w:pStyle w:val="Normal1e5a387f-3537-413c-86dd-8247bcb4a723"/>
      <w:pBdr>
        <w:top w:val="nil"/>
        <w:left w:val="nil"/>
        <w:bottom w:val="nil"/>
        <w:right w:val="nil"/>
        <w:between w:val="nil"/>
      </w:pBdr>
      <w:tabs>
        <w:tab w:val="center" w:pos="4680"/>
        <w:tab w:val="right" w:pos="9360"/>
      </w:tabs>
      <w:spacing w:after="0"/>
      <w:ind w:left="850" w:hanging="425"/>
      <w:jc w:val="both"/>
      <w:rPr>
        <w:rFonts w:ascii="Calibri" w:eastAsia="Calibri" w:hAnsi="Calibri" w:cs="Calibri"/>
        <w:color w:val="000000"/>
        <w:sz w:val="22"/>
        <w:szCs w:val="22"/>
      </w:rPr>
    </w:pPr>
  </w:p>
  <w:p w14:paraId="1ECA3E13" w14:textId="77777777" w:rsidR="000A6121" w:rsidRDefault="00000000">
    <w:pPr>
      <w:pStyle w:val="Normal1e5a387f-3537-413c-86dd-8247bcb4a723"/>
      <w:spacing w:line="360" w:lineRule="auto"/>
    </w:pPr>
    <w:r>
      <w:rPr>
        <w:noProof/>
      </w:rPr>
      <w:drawing>
        <wp:inline distT="114300" distB="114300" distL="114300" distR="114300" wp14:anchorId="4C96946C" wp14:editId="47C8BE63">
          <wp:extent cx="5039685" cy="76200"/>
          <wp:effectExtent l="0" t="0" r="0" b="0"/>
          <wp:docPr id="1318997399" name="image1.png"/>
          <wp:cNvGraphicFramePr/>
          <a:graphic xmlns:a="http://schemas.openxmlformats.org/drawingml/2006/main">
            <a:graphicData uri="http://schemas.openxmlformats.org/drawingml/2006/picture">
              <pic:pic xmlns:pic="http://schemas.openxmlformats.org/drawingml/2006/picture">
                <pic:nvPicPr>
                  <pic:cNvPr id="69536915" name="image1.png"/>
                  <pic:cNvPicPr/>
                </pic:nvPicPr>
                <pic:blipFill>
                  <a:blip r:embed="rId2"/>
                  <a:stretch>
                    <a:fillRect/>
                  </a:stretch>
                </pic:blipFill>
                <pic:spPr>
                  <a:xfrm>
                    <a:off x="0" y="0"/>
                    <a:ext cx="5039685" cy="76200"/>
                  </a:xfrm>
                  <a:prstGeom prst="rect">
                    <a:avLst/>
                  </a:prstGeom>
                </pic:spPr>
              </pic:pic>
            </a:graphicData>
          </a:graphic>
        </wp:inline>
      </w:drawing>
    </w:r>
    <w:r>
      <w:rPr>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563F" w14:textId="77777777" w:rsidR="000A6121" w:rsidRDefault="00000000">
    <w:pPr>
      <w:pStyle w:val="BodyTextFirstIndentChar1"/>
      <w:ind w:firstLine="284"/>
    </w:pPr>
    <w:r>
      <w:rPr>
        <w:noProof/>
      </w:rPr>
      <w:drawing>
        <wp:anchor distT="0" distB="0" distL="114300" distR="114300" simplePos="0" relativeHeight="251653632" behindDoc="0" locked="0" layoutInCell="1" allowOverlap="1" wp14:anchorId="7EC0F3D2" wp14:editId="4B56BC7E">
          <wp:simplePos x="0" y="0"/>
          <wp:positionH relativeFrom="page">
            <wp:posOffset>1259205</wp:posOffset>
          </wp:positionH>
          <wp:positionV relativeFrom="page">
            <wp:posOffset>476250</wp:posOffset>
          </wp:positionV>
          <wp:extent cx="771525" cy="523875"/>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1436822782" name="image2.png"/>
                  <pic:cNvPicPr/>
                </pic:nvPicPr>
                <pic:blipFill>
                  <a:blip r:embed="rId1"/>
                  <a:stretch>
                    <a:fillRect/>
                  </a:stretch>
                </pic:blipFill>
                <pic:spPr>
                  <a:xfrm>
                    <a:off x="0" y="0"/>
                    <a:ext cx="771525" cy="523875"/>
                  </a:xfrm>
                  <a:prstGeom prst="rect">
                    <a:avLst/>
                  </a:prstGeom>
                </pic:spPr>
              </pic:pic>
            </a:graphicData>
          </a:graphic>
        </wp:anchor>
      </w:drawing>
    </w:r>
  </w:p>
  <w:p w14:paraId="0B86AD72" w14:textId="77777777" w:rsidR="000A6121" w:rsidRDefault="00000000">
    <w:pPr>
      <w:pStyle w:val="BodyTextFirstIndentChar1"/>
      <w:spacing w:line="360" w:lineRule="auto"/>
      <w:ind w:left="-90" w:right="-330"/>
      <w:jc w:val="both"/>
      <w:rPr>
        <w:sz w:val="18"/>
        <w:szCs w:val="18"/>
      </w:rPr>
    </w:pPr>
    <w:r>
      <w:rPr>
        <w:noProof/>
        <w:sz w:val="18"/>
        <w:szCs w:val="18"/>
      </w:rPr>
      <mc:AlternateContent>
        <mc:Choice Requires="wps">
          <w:drawing>
            <wp:anchor distT="0" distB="0" distL="114300" distR="114300" simplePos="0" relativeHeight="251656704" behindDoc="0" locked="0" layoutInCell="1" allowOverlap="1" wp14:anchorId="598A1BB1" wp14:editId="2255410D">
              <wp:simplePos x="0" y="0"/>
              <wp:positionH relativeFrom="page">
                <wp:posOffset>1259205</wp:posOffset>
              </wp:positionH>
              <wp:positionV relativeFrom="page">
                <wp:posOffset>803895</wp:posOffset>
              </wp:positionV>
              <wp:extent cx="771525" cy="395914"/>
              <wp:effectExtent l="0" t="0" r="0" b="0"/>
              <wp:wrapNone/>
              <wp:docPr id="6" name="Freeform: Shape 6"/>
              <wp:cNvGraphicFramePr/>
              <a:graphic xmlns:a="http://schemas.openxmlformats.org/drawingml/2006/main">
                <a:graphicData uri="http://schemas.microsoft.com/office/word/2010/wordprocessingShape">
                  <wps:wsp>
                    <wps:cNvSpPr/>
                    <wps:spPr>
                      <a:xfrm>
                        <a:off x="4320800" y="2420912"/>
                        <a:ext cx="771525" cy="395914"/>
                      </a:xfrm>
                      <a:custGeom>
                        <a:avLst/>
                        <a:gdLst/>
                        <a:ahLst/>
                        <a:cxnLst/>
                        <a:rect l="l" t="t" r="r" b="b"/>
                        <a:pathLst>
                          <a:path w="693420" h="415925">
                            <a:moveTo>
                              <a:pt x="0" y="0"/>
                            </a:moveTo>
                            <a:lnTo>
                              <a:pt x="0" y="415925"/>
                            </a:lnTo>
                            <a:lnTo>
                              <a:pt x="693420" y="415925"/>
                            </a:lnTo>
                            <a:lnTo>
                              <a:pt x="693420" y="0"/>
                            </a:lnTo>
                            <a:close/>
                          </a:path>
                        </a:pathLst>
                      </a:custGeom>
                      <a:noFill/>
                      <a:ln>
                        <a:noFill/>
                      </a:ln>
                    </wps:spPr>
                    <wps:txbx>
                      <w:txbxContent>
                        <w:p w14:paraId="5245247A" w14:textId="77777777" w:rsidR="000A6121" w:rsidRDefault="00000000">
                          <w:pPr>
                            <w:pStyle w:val="BodyTextFirstIndentChar1"/>
                            <w:spacing w:after="0" w:line="240" w:lineRule="auto"/>
                            <w:jc w:val="center"/>
                          </w:pPr>
                          <w:r>
                            <w:rPr>
                              <w:rFonts w:ascii="Times New Roman" w:eastAsia="Times New Roman" w:hAnsi="Times New Roman" w:cs="Times New Roman"/>
                              <w:b/>
                              <w:color w:val="000000"/>
                              <w:sz w:val="36"/>
                            </w:rPr>
                            <w:t>UISI</w:t>
                          </w:r>
                        </w:p>
                      </w:txbxContent>
                    </wps:txbx>
                    <wps:bodyPr spcFirstLastPara="1" wrap="square" lIns="88900" tIns="38100" rIns="88900" bIns="38100" anchor="t" anchorCtr="0"/>
                  </wps:wsp>
                </a:graphicData>
              </a:graphic>
            </wp:anchor>
          </w:drawing>
        </mc:Choice>
        <mc:Fallback>
          <w:drawing>
            <wp:anchor distT="0" distB="0" distL="114300" distR="114300" simplePos="0" relativeHeight="251660288" behindDoc="0" locked="0" layoutInCell="1" allowOverlap="1">
              <wp:simplePos x="0" y="0"/>
              <wp:positionH relativeFrom="page">
                <wp:posOffset>1259205</wp:posOffset>
              </wp:positionH>
              <wp:positionV relativeFrom="page">
                <wp:posOffset>803895</wp:posOffset>
              </wp:positionV>
              <wp:extent cx="771525" cy="395914"/>
              <wp:effectExtent l="0" t="0" r="0" b="0"/>
              <wp:wrapNone/>
              <wp:docPr id="1117257298" name="image3.png"/>
              <wp:cNvGraphicFramePr/>
              <a:graphic xmlns:a="http://schemas.openxmlformats.org/drawingml/2006/main">
                <a:graphicData uri="http://schemas.openxmlformats.org/drawingml/2006/picture">
                  <pic:pic xmlns:pic="http://schemas.openxmlformats.org/drawingml/2006/picture">
                    <pic:nvPicPr>
                      <pic:cNvPr id="522047280" name="image3.png"/>
                      <pic:cNvPicPr/>
                    </pic:nvPicPr>
                    <pic:blipFill>
                      <a:blip xmlns:r="http://schemas.openxmlformats.org/officeDocument/2006/relationships" r:embed="rId2"/>
                      <a:stretch>
                        <a:fillRect/>
                      </a:stretch>
                    </pic:blipFill>
                    <pic:spPr>
                      <a:xfrm>
                        <a:off x="0" y="0"/>
                        <a:ext cx="771525" cy="395914"/>
                      </a:xfrm>
                      <a:prstGeom prst="rect">
                        <a:avLst/>
                      </a:prstGeom>
                    </pic:spPr>
                  </pic:pic>
                </a:graphicData>
              </a:graphic>
            </wp:anchor>
          </w:drawing>
        </mc:Fallback>
      </mc:AlternateContent>
    </w:r>
    <w:r>
      <w:rPr>
        <w:sz w:val="18"/>
        <w:szCs w:val="18"/>
      </w:rPr>
      <w:t xml:space="preserve">                                                                                                          Laporan Magang Tanggal DD/MM/YYYY</w:t>
    </w:r>
  </w:p>
  <w:p w14:paraId="41954FA3" w14:textId="77777777" w:rsidR="000A6121" w:rsidRDefault="00000000">
    <w:pPr>
      <w:pStyle w:val="BodyTextFirstIndentChar1"/>
      <w:spacing w:line="360" w:lineRule="auto"/>
      <w:ind w:left="-90" w:right="-330"/>
      <w:jc w:val="both"/>
      <w:rPr>
        <w:sz w:val="18"/>
        <w:szCs w:val="18"/>
      </w:rPr>
    </w:pPr>
    <w:r>
      <w:rPr>
        <w:sz w:val="18"/>
        <w:szCs w:val="18"/>
      </w:rPr>
      <w:t xml:space="preserve">                                                                                                                                                    Di  PT. XXX</w:t>
    </w:r>
  </w:p>
  <w:p w14:paraId="181CE899" w14:textId="77777777" w:rsidR="000A6121" w:rsidRDefault="00000000">
    <w:pPr>
      <w:pStyle w:val="BodyTextFirstIndentChar1"/>
      <w:pBdr>
        <w:top w:val="nil"/>
        <w:left w:val="nil"/>
        <w:bottom w:val="nil"/>
        <w:right w:val="nil"/>
        <w:between w:val="nil"/>
      </w:pBdr>
      <w:tabs>
        <w:tab w:val="center" w:pos="4680"/>
        <w:tab w:val="right" w:pos="9360"/>
      </w:tabs>
      <w:spacing w:after="0" w:line="360" w:lineRule="auto"/>
      <w:ind w:left="850" w:hanging="425"/>
      <w:jc w:val="both"/>
      <w:rPr>
        <w:color w:val="000000"/>
      </w:rPr>
    </w:pPr>
    <w:r>
      <w:rPr>
        <w:noProof/>
      </w:rPr>
      <w:drawing>
        <wp:anchor distT="114300" distB="114300" distL="114300" distR="114300" simplePos="0" relativeHeight="251661824" behindDoc="1" locked="0" layoutInCell="1" allowOverlap="1" wp14:anchorId="3BAD4AD7" wp14:editId="021D0003">
          <wp:simplePos x="0" y="0"/>
          <wp:positionH relativeFrom="column">
            <wp:posOffset>-57149</wp:posOffset>
          </wp:positionH>
          <wp:positionV relativeFrom="paragraph">
            <wp:posOffset>228600</wp:posOffset>
          </wp:positionV>
          <wp:extent cx="5039685" cy="7620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1289577812" name="image1.png"/>
                  <pic:cNvPicPr/>
                </pic:nvPicPr>
                <pic:blipFill>
                  <a:blip r:embed="rId3"/>
                  <a:stretch>
                    <a:fillRect/>
                  </a:stretch>
                </pic:blipFill>
                <pic:spPr>
                  <a:xfrm>
                    <a:off x="0" y="0"/>
                    <a:ext cx="5039685" cy="76200"/>
                  </a:xfrm>
                  <a:prstGeom prst="rect">
                    <a:avLst/>
                  </a:prstGeom>
                </pic:spPr>
              </pic:pic>
            </a:graphicData>
          </a:graphic>
        </wp:anchor>
      </w:drawing>
    </w:r>
  </w:p>
  <w:p w14:paraId="2813FAE4" w14:textId="77777777" w:rsidR="000A6121" w:rsidRDefault="00000000">
    <w:pPr>
      <w:pStyle w:val="BodyTextFirstIndentChar1"/>
      <w:spacing w:line="360" w:lineRule="auto"/>
      <w:ind w:right="-733"/>
      <w:jc w:val="both"/>
    </w:pPr>
    <w:r>
      <w:rPr>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0514" w14:textId="77777777" w:rsidR="000A6121" w:rsidRDefault="00000000">
    <w:pPr>
      <w:pStyle w:val="Normal1e5a387f-3537-413c-86dd-8247bcb4a723"/>
      <w:pBdr>
        <w:top w:val="nil"/>
        <w:left w:val="nil"/>
        <w:bottom w:val="nil"/>
        <w:right w:val="nil"/>
        <w:between w:val="nil"/>
      </w:pBdr>
      <w:tabs>
        <w:tab w:val="center" w:pos="4680"/>
        <w:tab w:val="right" w:pos="9360"/>
      </w:tabs>
      <w:spacing w:after="0"/>
      <w:ind w:left="0" w:firstLine="0"/>
      <w:rPr>
        <w:rFonts w:ascii="Calibri" w:eastAsia="Calibri" w:hAnsi="Calibri" w:cs="Calibri"/>
        <w:b/>
        <w:bCs/>
        <w:color w:val="000000"/>
        <w:sz w:val="22"/>
        <w:szCs w:val="22"/>
      </w:rPr>
    </w:pPr>
    <w:r>
      <w:rPr>
        <w:noProof/>
      </w:rPr>
      <mc:AlternateContent>
        <mc:Choice Requires="wpg">
          <w:drawing>
            <wp:anchor distT="0" distB="0" distL="114300" distR="114300" simplePos="0" relativeHeight="251654656" behindDoc="0" locked="0" layoutInCell="1" allowOverlap="1" wp14:anchorId="7AC796F9" wp14:editId="55F7BFF9">
              <wp:simplePos x="0" y="0"/>
              <wp:positionH relativeFrom="column">
                <wp:posOffset>114300</wp:posOffset>
              </wp:positionH>
              <wp:positionV relativeFrom="paragraph">
                <wp:posOffset>57150</wp:posOffset>
              </wp:positionV>
              <wp:extent cx="771525" cy="828675"/>
              <wp:effectExtent l="0" t="0" r="0" b="0"/>
              <wp:wrapNone/>
              <wp:docPr id="611397871" name="Group 611397871"/>
              <wp:cNvGraphicFramePr/>
              <a:graphic xmlns:a="http://schemas.openxmlformats.org/drawingml/2006/main">
                <a:graphicData uri="http://schemas.microsoft.com/office/word/2010/wordprocessingGroup">
                  <wpg:wgp>
                    <wpg:cNvGrpSpPr/>
                    <wpg:grpSpPr>
                      <a:xfrm>
                        <a:off x="0" y="0"/>
                        <a:ext cx="771525" cy="828675"/>
                        <a:chOff x="4960225" y="3365650"/>
                        <a:chExt cx="771550" cy="828700"/>
                      </a:xfrm>
                    </wpg:grpSpPr>
                    <wpg:grpSp>
                      <wpg:cNvPr id="1744622576" name="Group 1744622576"/>
                      <wpg:cNvGrpSpPr/>
                      <wpg:grpSpPr>
                        <a:xfrm>
                          <a:off x="4960238" y="3365663"/>
                          <a:ext cx="771525" cy="828675"/>
                          <a:chOff x="0" y="0"/>
                          <a:chExt cx="771525" cy="828675"/>
                        </a:xfrm>
                      </wpg:grpSpPr>
                      <wps:wsp>
                        <wps:cNvPr id="571385129" name="Rectangle 571385129"/>
                        <wps:cNvSpPr/>
                        <wps:spPr>
                          <a:xfrm>
                            <a:off x="0" y="0"/>
                            <a:ext cx="771525" cy="828675"/>
                          </a:xfrm>
                          <a:prstGeom prst="rect">
                            <a:avLst/>
                          </a:prstGeom>
                          <a:noFill/>
                          <a:ln>
                            <a:noFill/>
                          </a:ln>
                        </wps:spPr>
                        <wps:txbx>
                          <w:txbxContent>
                            <w:p w14:paraId="54C4FD56" w14:textId="77777777" w:rsidR="000A6121" w:rsidRDefault="000A6121">
                              <w:pPr>
                                <w:pStyle w:val="Normal782d209c-46f1-401d-b435-539574b0986e"/>
                                <w:spacing w:after="0"/>
                                <w:ind w:left="0" w:firstLine="0"/>
                              </w:pPr>
                            </w:p>
                          </w:txbxContent>
                        </wps:txbx>
                        <wps:bodyPr spcFirstLastPara="1" wrap="square" lIns="91425" tIns="91425" rIns="91425" bIns="91425" anchor="ctr" anchorCtr="0"/>
                      </wps:wsp>
                      <wps:wsp>
                        <wps:cNvPr id="1164065176" name="Freeform: Shape 1164065176"/>
                        <wps:cNvSpPr/>
                        <wps:spPr>
                          <a:xfrm>
                            <a:off x="59055" y="412750"/>
                            <a:ext cx="693420" cy="415925"/>
                          </a:xfrm>
                          <a:custGeom>
                            <a:avLst/>
                            <a:gdLst/>
                            <a:ahLst/>
                            <a:cxnLst/>
                            <a:rect l="l" t="t" r="r" b="b"/>
                            <a:pathLst>
                              <a:path w="693420" h="415925">
                                <a:moveTo>
                                  <a:pt x="0" y="0"/>
                                </a:moveTo>
                                <a:lnTo>
                                  <a:pt x="0" y="415925"/>
                                </a:lnTo>
                                <a:lnTo>
                                  <a:pt x="693420" y="415925"/>
                                </a:lnTo>
                                <a:lnTo>
                                  <a:pt x="693420" y="0"/>
                                </a:lnTo>
                                <a:close/>
                              </a:path>
                            </a:pathLst>
                          </a:custGeom>
                          <a:noFill/>
                          <a:ln>
                            <a:noFill/>
                          </a:ln>
                        </wps:spPr>
                        <wps:txbx>
                          <w:txbxContent>
                            <w:p w14:paraId="352DD1E5" w14:textId="77777777" w:rsidR="000A6121" w:rsidRDefault="00000000">
                              <w:pPr>
                                <w:pStyle w:val="Normal782d209c-46f1-401d-b435-539574b0986e"/>
                                <w:spacing w:after="0"/>
                                <w:ind w:left="283" w:firstLine="0"/>
                                <w:jc w:val="center"/>
                              </w:pPr>
                              <w:r>
                                <w:rPr>
                                  <w:b/>
                                  <w:color w:val="000000"/>
                                  <w:sz w:val="36"/>
                                </w:rPr>
                                <w:t>UISI</w:t>
                              </w:r>
                            </w:p>
                          </w:txbxContent>
                        </wps:txbx>
                        <wps:bodyPr spcFirstLastPara="1" wrap="square" lIns="88900" tIns="38100" rIns="88900" bIns="38100" anchor="t" anchorCtr="0"/>
                      </wps:wsp>
                    </wpg:grpSp>
                  </wpg:wgp>
                </a:graphicData>
              </a:graphic>
            </wp:anchor>
          </w:drawing>
        </mc:Choice>
        <mc:Fallback>
          <w:drawing>
            <wp:anchor distT="0" distB="0" distL="114300" distR="114300" simplePos="0" relativeHeight="251659264" behindDoc="0" locked="0" layoutInCell="1" allowOverlap="1">
              <wp:simplePos x="0" y="0"/>
              <wp:positionH relativeFrom="column">
                <wp:posOffset>114300</wp:posOffset>
              </wp:positionH>
              <wp:positionV relativeFrom="paragraph">
                <wp:posOffset>57150</wp:posOffset>
              </wp:positionV>
              <wp:extent cx="771525" cy="828675"/>
              <wp:effectExtent l="0" t="0" r="0" b="0"/>
              <wp:wrapNone/>
              <wp:docPr id="202711602" name="image3.png"/>
              <wp:cNvGraphicFramePr/>
              <a:graphic xmlns:a="http://schemas.openxmlformats.org/drawingml/2006/main">
                <a:graphicData uri="http://schemas.openxmlformats.org/drawingml/2006/picture">
                  <pic:pic xmlns:pic="http://schemas.openxmlformats.org/drawingml/2006/picture">
                    <pic:nvPicPr>
                      <pic:cNvPr id="151851209" name="image3.png"/>
                      <pic:cNvPicPr/>
                    </pic:nvPicPr>
                    <pic:blipFill>
                      <a:blip xmlns:r="http://schemas.openxmlformats.org/officeDocument/2006/relationships" r:embed="rId1"/>
                      <a:stretch>
                        <a:fillRect/>
                      </a:stretch>
                    </pic:blipFill>
                    <pic:spPr>
                      <a:xfrm>
                        <a:off x="0" y="0"/>
                        <a:ext cx="771525" cy="828675"/>
                      </a:xfrm>
                      <a:prstGeom prst="rect">
                        <a:avLst/>
                      </a:prstGeom>
                    </pic:spPr>
                  </pic:pic>
                </a:graphicData>
              </a:graphic>
            </wp:anchor>
          </w:drawing>
        </mc:Fallback>
      </mc:AlternateContent>
    </w:r>
  </w:p>
  <w:p w14:paraId="39DA0FDD" w14:textId="77777777" w:rsidR="000A6121" w:rsidRDefault="000A6121">
    <w:pPr>
      <w:pStyle w:val="Normal1e5a387f-3537-413c-86dd-8247bcb4a723"/>
    </w:pPr>
  </w:p>
  <w:p w14:paraId="7D9F6AAC" w14:textId="77777777" w:rsidR="000A6121" w:rsidRDefault="00000000">
    <w:pPr>
      <w:pStyle w:val="Normal1e5a387f-3537-413c-86dd-8247bcb4a723"/>
      <w:spacing w:line="360" w:lineRule="auto"/>
      <w:ind w:right="-733"/>
      <w:jc w:val="both"/>
      <w:rPr>
        <w:sz w:val="18"/>
        <w:szCs w:val="18"/>
      </w:rPr>
    </w:pPr>
    <w:r>
      <w:rPr>
        <w:sz w:val="18"/>
        <w:szCs w:val="18"/>
      </w:rPr>
      <w:t xml:space="preserve">                                                                                                          Laporan Magang  Tanggal DD/MM/YYYY</w:t>
    </w:r>
  </w:p>
  <w:p w14:paraId="67CC3D12" w14:textId="77777777" w:rsidR="000A6121" w:rsidRDefault="00000000">
    <w:pPr>
      <w:pStyle w:val="Normal1e5a387f-3537-413c-86dd-8247bcb4a723"/>
      <w:spacing w:after="0" w:line="360" w:lineRule="auto"/>
      <w:ind w:right="-733"/>
      <w:jc w:val="both"/>
      <w:rPr>
        <w:rFonts w:ascii="Calibri" w:eastAsia="Calibri" w:hAnsi="Calibri" w:cs="Calibri"/>
        <w:color w:val="000000"/>
        <w:sz w:val="22"/>
        <w:szCs w:val="22"/>
      </w:rPr>
    </w:pPr>
    <w:r>
      <w:rPr>
        <w:sz w:val="18"/>
        <w:szCs w:val="18"/>
      </w:rPr>
      <w:t xml:space="preserve">                                                                                                                                                    Di  PT. XXXXX</w:t>
    </w:r>
  </w:p>
  <w:p w14:paraId="214FCDA8" w14:textId="77777777" w:rsidR="000A6121" w:rsidRDefault="00000000">
    <w:pPr>
      <w:pStyle w:val="Normal1e5a387f-3537-413c-86dd-8247bcb4a723"/>
      <w:spacing w:line="360" w:lineRule="auto"/>
      <w:ind w:left="0" w:firstLine="0"/>
    </w:pPr>
    <w:r>
      <w:rPr>
        <w:rFonts w:ascii="Calibri" w:eastAsia="Calibri" w:hAnsi="Calibri" w:cs="Calibri"/>
        <w:noProof/>
        <w:sz w:val="22"/>
        <w:szCs w:val="22"/>
      </w:rPr>
      <w:drawing>
        <wp:inline distT="114300" distB="114300" distL="114300" distR="114300" wp14:anchorId="1C8C947E" wp14:editId="582961DD">
          <wp:extent cx="5039685" cy="76200"/>
          <wp:effectExtent l="0" t="0" r="0" b="0"/>
          <wp:docPr id="1411742337" name="image1.png"/>
          <wp:cNvGraphicFramePr/>
          <a:graphic xmlns:a="http://schemas.openxmlformats.org/drawingml/2006/main">
            <a:graphicData uri="http://schemas.openxmlformats.org/drawingml/2006/picture">
              <pic:pic xmlns:pic="http://schemas.openxmlformats.org/drawingml/2006/picture">
                <pic:nvPicPr>
                  <pic:cNvPr id="1345017125" name="image1.png"/>
                  <pic:cNvPicPr/>
                </pic:nvPicPr>
                <pic:blipFill>
                  <a:blip r:embed="rId2"/>
                  <a:stretch>
                    <a:fillRect/>
                  </a:stretch>
                </pic:blipFill>
                <pic:spPr>
                  <a:xfrm>
                    <a:off x="0" y="0"/>
                    <a:ext cx="5039685" cy="762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1211" w14:textId="77777777" w:rsidR="000A6121" w:rsidRDefault="00000000">
    <w:pPr>
      <w:pStyle w:val="Normal1e5a387f-3537-413c-86dd-8247bcb4a723"/>
    </w:pPr>
    <w:r>
      <w:rPr>
        <w:noProof/>
      </w:rPr>
      <mc:AlternateContent>
        <mc:Choice Requires="wpg">
          <w:drawing>
            <wp:anchor distT="0" distB="0" distL="114300" distR="114300" simplePos="0" relativeHeight="251655680" behindDoc="0" locked="0" layoutInCell="1" allowOverlap="1" wp14:anchorId="48A1835E" wp14:editId="77397B4C">
              <wp:simplePos x="0" y="0"/>
              <wp:positionH relativeFrom="column">
                <wp:posOffset>114300</wp:posOffset>
              </wp:positionH>
              <wp:positionV relativeFrom="paragraph">
                <wp:posOffset>-38099</wp:posOffset>
              </wp:positionV>
              <wp:extent cx="771525" cy="883071"/>
              <wp:effectExtent l="0" t="0" r="0" b="0"/>
              <wp:wrapNone/>
              <wp:docPr id="1474848862" name="Group 1474848862"/>
              <wp:cNvGraphicFramePr/>
              <a:graphic xmlns:a="http://schemas.openxmlformats.org/drawingml/2006/main">
                <a:graphicData uri="http://schemas.microsoft.com/office/word/2010/wordprocessingGroup">
                  <wpg:wgp>
                    <wpg:cNvGrpSpPr/>
                    <wpg:grpSpPr>
                      <a:xfrm>
                        <a:off x="0" y="0"/>
                        <a:ext cx="771525" cy="883071"/>
                        <a:chOff x="4960225" y="3365650"/>
                        <a:chExt cx="771625" cy="828750"/>
                      </a:xfrm>
                    </wpg:grpSpPr>
                    <wpg:grpSp>
                      <wpg:cNvPr id="1136235629" name="Group 1136235629"/>
                      <wpg:cNvGrpSpPr/>
                      <wpg:grpSpPr>
                        <a:xfrm>
                          <a:off x="4960238" y="3365663"/>
                          <a:ext cx="771525" cy="828675"/>
                          <a:chOff x="0" y="0"/>
                          <a:chExt cx="771525" cy="828675"/>
                        </a:xfrm>
                      </wpg:grpSpPr>
                      <wps:wsp>
                        <wps:cNvPr id="1693653392" name="Rectangle 1693653392"/>
                        <wps:cNvSpPr/>
                        <wps:spPr>
                          <a:xfrm>
                            <a:off x="0" y="0"/>
                            <a:ext cx="771525" cy="828675"/>
                          </a:xfrm>
                          <a:prstGeom prst="rect">
                            <a:avLst/>
                          </a:prstGeom>
                          <a:noFill/>
                          <a:ln>
                            <a:noFill/>
                          </a:ln>
                        </wps:spPr>
                        <wps:txbx>
                          <w:txbxContent>
                            <w:p w14:paraId="5E7DD7F8" w14:textId="77777777" w:rsidR="000A6121" w:rsidRDefault="000A6121">
                              <w:pPr>
                                <w:pStyle w:val="Normal782d209c-46f1-401d-b435-539574b0986e"/>
                                <w:spacing w:after="0"/>
                                <w:ind w:left="0" w:firstLine="0"/>
                              </w:pPr>
                            </w:p>
                          </w:txbxContent>
                        </wps:txbx>
                        <wps:bodyPr spcFirstLastPara="1" wrap="square" lIns="91425" tIns="91425" rIns="91425" bIns="91425" anchor="ctr" anchorCtr="0"/>
                      </wps:wsp>
                      <wps:wsp>
                        <wps:cNvPr id="2017163942" name="Freeform: Shape 2017163942"/>
                        <wps:cNvSpPr/>
                        <wps:spPr>
                          <a:xfrm>
                            <a:off x="59055" y="412750"/>
                            <a:ext cx="693420" cy="415925"/>
                          </a:xfrm>
                          <a:custGeom>
                            <a:avLst/>
                            <a:gdLst/>
                            <a:ahLst/>
                            <a:cxnLst/>
                            <a:rect l="l" t="t" r="r" b="b"/>
                            <a:pathLst>
                              <a:path w="693420" h="415925">
                                <a:moveTo>
                                  <a:pt x="0" y="0"/>
                                </a:moveTo>
                                <a:lnTo>
                                  <a:pt x="0" y="415925"/>
                                </a:lnTo>
                                <a:lnTo>
                                  <a:pt x="693420" y="415925"/>
                                </a:lnTo>
                                <a:lnTo>
                                  <a:pt x="693420" y="0"/>
                                </a:lnTo>
                                <a:close/>
                              </a:path>
                            </a:pathLst>
                          </a:custGeom>
                          <a:noFill/>
                          <a:ln>
                            <a:noFill/>
                          </a:ln>
                        </wps:spPr>
                        <wps:txbx>
                          <w:txbxContent>
                            <w:p w14:paraId="41B4EA10" w14:textId="77777777" w:rsidR="000A6121" w:rsidRDefault="00000000">
                              <w:pPr>
                                <w:pStyle w:val="Normal782d209c-46f1-401d-b435-539574b0986e"/>
                                <w:spacing w:line="275" w:lineRule="auto"/>
                                <w:ind w:left="0" w:firstLine="0"/>
                                <w:jc w:val="center"/>
                              </w:pPr>
                              <w:r>
                                <w:rPr>
                                  <w:b/>
                                  <w:color w:val="000000"/>
                                  <w:sz w:val="36"/>
                                </w:rPr>
                                <w:t>UISI</w:t>
                              </w:r>
                            </w:p>
                          </w:txbxContent>
                        </wps:txbx>
                        <wps:bodyPr spcFirstLastPara="1" wrap="square" lIns="88900" tIns="38100" rIns="88900" bIns="38100" anchor="t" anchorCtr="0"/>
                      </wps:wsp>
                    </wpg:grpSp>
                    <wps:wsp>
                      <wps:cNvPr id="479662927" name="Text Box 479662927"/>
                      <wps:cNvSpPr txBox="1"/>
                      <wps:spPr>
                        <a:xfrm>
                          <a:off x="5112650" y="3801100"/>
                          <a:ext cx="619200" cy="393300"/>
                        </a:xfrm>
                        <a:prstGeom prst="rect">
                          <a:avLst/>
                        </a:prstGeom>
                        <a:noFill/>
                        <a:ln>
                          <a:noFill/>
                        </a:ln>
                      </wps:spPr>
                      <wps:txbx>
                        <w:txbxContent>
                          <w:p w14:paraId="125A0B82" w14:textId="77777777" w:rsidR="000A6121" w:rsidRDefault="000A6121">
                            <w:pPr>
                              <w:pStyle w:val="Normal782d209c-46f1-401d-b435-539574b0986e"/>
                              <w:spacing w:after="0"/>
                              <w:ind w:left="0" w:firstLine="0"/>
                            </w:pPr>
                          </w:p>
                        </w:txbxContent>
                      </wps:txbx>
                      <wps:bodyPr spcFirstLastPara="1" wrap="square" lIns="91425" tIns="91425" rIns="91425" bIns="91425" anchor="t" anchorCtr="0"/>
                    </wps:wsp>
                  </wpg:wgp>
                </a:graphicData>
              </a:graphic>
            </wp:anchor>
          </w:drawing>
        </mc:Choice>
        <mc:Fallback>
          <w:drawing>
            <wp:anchor distT="0" distB="0" distL="114300" distR="114300" simplePos="0" relativeHeight="251659264" behindDoc="0" locked="0" layoutInCell="1" allowOverlap="1">
              <wp:simplePos x="0" y="0"/>
              <wp:positionH relativeFrom="column">
                <wp:posOffset>114300</wp:posOffset>
              </wp:positionH>
              <wp:positionV relativeFrom="paragraph">
                <wp:posOffset>-38099</wp:posOffset>
              </wp:positionV>
              <wp:extent cx="771525" cy="883071"/>
              <wp:effectExtent l="0" t="0" r="0" b="0"/>
              <wp:wrapNone/>
              <wp:docPr id="990792457" name="image4.png"/>
              <wp:cNvGraphicFramePr/>
              <a:graphic xmlns:a="http://schemas.openxmlformats.org/drawingml/2006/main">
                <a:graphicData uri="http://schemas.openxmlformats.org/drawingml/2006/picture">
                  <pic:pic xmlns:pic="http://schemas.openxmlformats.org/drawingml/2006/picture">
                    <pic:nvPicPr>
                      <pic:cNvPr id="1772183302" name="image4.png"/>
                      <pic:cNvPicPr/>
                    </pic:nvPicPr>
                    <pic:blipFill>
                      <a:blip xmlns:r="http://schemas.openxmlformats.org/officeDocument/2006/relationships" r:embed="rId1"/>
                      <a:stretch>
                        <a:fillRect/>
                      </a:stretch>
                    </pic:blipFill>
                    <pic:spPr>
                      <a:xfrm>
                        <a:off x="0" y="0"/>
                        <a:ext cx="771525" cy="883071"/>
                      </a:xfrm>
                      <a:prstGeom prst="rect">
                        <a:avLst/>
                      </a:prstGeom>
                    </pic:spPr>
                  </pic:pic>
                </a:graphicData>
              </a:graphic>
            </wp:anchor>
          </w:drawing>
        </mc:Fallback>
      </mc:AlternateContent>
    </w:r>
  </w:p>
  <w:p w14:paraId="2378295C" w14:textId="77777777" w:rsidR="000A6121" w:rsidRDefault="00000000">
    <w:pPr>
      <w:pStyle w:val="Normal1e5a387f-3537-413c-86dd-8247bcb4a723"/>
      <w:spacing w:after="0" w:line="360" w:lineRule="auto"/>
      <w:ind w:right="-733"/>
      <w:jc w:val="both"/>
      <w:rPr>
        <w:sz w:val="18"/>
        <w:szCs w:val="18"/>
      </w:rPr>
    </w:pPr>
    <w:r>
      <w:rPr>
        <w:sz w:val="18"/>
        <w:szCs w:val="18"/>
      </w:rPr>
      <w:t xml:space="preserve">                                                                                                          Laporan Magang Tanggal DD/MM/YYYY</w:t>
    </w:r>
  </w:p>
  <w:p w14:paraId="53D76B90" w14:textId="77777777" w:rsidR="000A6121" w:rsidRDefault="00000000">
    <w:pPr>
      <w:pStyle w:val="Normal1e5a387f-3537-413c-86dd-8247bcb4a723"/>
      <w:spacing w:after="0" w:line="360" w:lineRule="auto"/>
      <w:ind w:right="-733"/>
      <w:jc w:val="both"/>
      <w:rPr>
        <w:sz w:val="18"/>
        <w:szCs w:val="18"/>
      </w:rPr>
    </w:pPr>
    <w:r>
      <w:rPr>
        <w:sz w:val="18"/>
        <w:szCs w:val="18"/>
      </w:rPr>
      <w:t xml:space="preserve">                                                                                                                                                    Di  PT. XXXXX</w:t>
    </w:r>
  </w:p>
  <w:p w14:paraId="0A46558C" w14:textId="77777777" w:rsidR="000A6121" w:rsidRDefault="00000000">
    <w:pPr>
      <w:pStyle w:val="Normal1e5a387f-3537-413c-86dd-8247bcb4a723"/>
      <w:tabs>
        <w:tab w:val="center" w:pos="4680"/>
        <w:tab w:val="right" w:pos="9360"/>
      </w:tabs>
    </w:pPr>
    <w:r>
      <w:rPr>
        <w:noProof/>
      </w:rPr>
      <w:drawing>
        <wp:inline distT="114300" distB="114300" distL="114300" distR="114300" wp14:anchorId="733BFDC1" wp14:editId="5F82CBB9">
          <wp:extent cx="5039685" cy="76200"/>
          <wp:effectExtent l="0" t="0" r="0" b="0"/>
          <wp:docPr id="450424140" name="image2.png"/>
          <wp:cNvGraphicFramePr/>
          <a:graphic xmlns:a="http://schemas.openxmlformats.org/drawingml/2006/main">
            <a:graphicData uri="http://schemas.openxmlformats.org/drawingml/2006/picture">
              <pic:pic xmlns:pic="http://schemas.openxmlformats.org/drawingml/2006/picture">
                <pic:nvPicPr>
                  <pic:cNvPr id="929014184" name="image2.png"/>
                  <pic:cNvPicPr/>
                </pic:nvPicPr>
                <pic:blipFill>
                  <a:blip r:embed="rId2"/>
                  <a:stretch>
                    <a:fillRect/>
                  </a:stretch>
                </pic:blipFill>
                <pic:spPr>
                  <a:xfrm>
                    <a:off x="0" y="0"/>
                    <a:ext cx="5039685" cy="76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hybridMultilevel"/>
    <w:tmpl w:val="00000000"/>
    <w:name w:val="Numbered_57b0c4c9-9c62-4dde-a588-81edd0f18eac"/>
    <w:lvl w:ilvl="0" w:tplc="F57C1FA6">
      <w:start w:val="1"/>
      <w:numFmt w:val="decimal"/>
      <w:lvlText w:val="%1."/>
      <w:lvlJc w:val="left"/>
      <w:pPr>
        <w:ind w:left="720" w:hanging="360"/>
      </w:pPr>
    </w:lvl>
    <w:lvl w:ilvl="1" w:tplc="62F26750">
      <w:start w:val="1"/>
      <w:numFmt w:val="lowerLetter"/>
      <w:lvlText w:val="%2."/>
      <w:lvlJc w:val="left"/>
      <w:pPr>
        <w:ind w:left="1440" w:hanging="360"/>
      </w:pPr>
    </w:lvl>
    <w:lvl w:ilvl="2" w:tplc="01CC468A">
      <w:start w:val="1"/>
      <w:numFmt w:val="lowerRoman"/>
      <w:lvlText w:val="%3."/>
      <w:lvlJc w:val="right"/>
      <w:pPr>
        <w:ind w:left="2160" w:hanging="180"/>
      </w:pPr>
    </w:lvl>
    <w:lvl w:ilvl="3" w:tplc="9E8CF11A">
      <w:start w:val="1"/>
      <w:numFmt w:val="decimal"/>
      <w:lvlText w:val="%4."/>
      <w:lvlJc w:val="left"/>
      <w:pPr>
        <w:ind w:left="2880" w:hanging="360"/>
      </w:pPr>
    </w:lvl>
    <w:lvl w:ilvl="4" w:tplc="23E2041A">
      <w:start w:val="1"/>
      <w:numFmt w:val="lowerLetter"/>
      <w:lvlText w:val="%5."/>
      <w:lvlJc w:val="left"/>
      <w:pPr>
        <w:ind w:left="3600" w:hanging="360"/>
      </w:pPr>
    </w:lvl>
    <w:lvl w:ilvl="5" w:tplc="D61A546C">
      <w:start w:val="1"/>
      <w:numFmt w:val="lowerRoman"/>
      <w:lvlText w:val="%6."/>
      <w:lvlJc w:val="right"/>
      <w:pPr>
        <w:ind w:left="4320" w:hanging="180"/>
      </w:pPr>
    </w:lvl>
    <w:lvl w:ilvl="6" w:tplc="36D25FFA">
      <w:start w:val="1"/>
      <w:numFmt w:val="decimal"/>
      <w:lvlText w:val="%7."/>
      <w:lvlJc w:val="left"/>
      <w:pPr>
        <w:ind w:left="5040" w:hanging="360"/>
      </w:pPr>
    </w:lvl>
    <w:lvl w:ilvl="7" w:tplc="6982193C">
      <w:start w:val="1"/>
      <w:numFmt w:val="lowerLetter"/>
      <w:lvlText w:val="%8."/>
      <w:lvlJc w:val="left"/>
      <w:pPr>
        <w:ind w:left="5760" w:hanging="360"/>
      </w:pPr>
    </w:lvl>
    <w:lvl w:ilvl="8" w:tplc="72CEAE98">
      <w:start w:val="1"/>
      <w:numFmt w:val="lowerRoman"/>
      <w:lvlText w:val="%9."/>
      <w:lvlJc w:val="right"/>
      <w:pPr>
        <w:ind w:left="6480" w:hanging="180"/>
      </w:pPr>
    </w:lvl>
  </w:abstractNum>
  <w:abstractNum w:abstractNumId="3" w15:restartNumberingAfterBreak="0">
    <w:nsid w:val="00000004"/>
    <w:multiLevelType w:val="multilevel"/>
    <w:tmpl w:val="00000000"/>
    <w:name w:val="Numbered_80698c25-a842-4c00-bbbf-6c90b724cce8"/>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 w15:restartNumberingAfterBreak="0">
    <w:nsid w:val="00000005"/>
    <w:multiLevelType w:val="multilevel"/>
    <w:tmpl w:val="00000000"/>
    <w:name w:val="Numbered_4da68b2a-23fa-4843-b850-4cfaeb76677c"/>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00000006"/>
    <w:multiLevelType w:val="hybridMultilevel"/>
    <w:tmpl w:val="00000000"/>
    <w:name w:val="Numbered_565d154f-0ea6-4cf2-a26d-2f11f74eb273"/>
    <w:lvl w:ilvl="0" w:tplc="53844B3C">
      <w:start w:val="1"/>
      <w:numFmt w:val="decimal"/>
      <w:lvlText w:val="3.%1"/>
      <w:lvlJc w:val="left"/>
      <w:pPr>
        <w:ind w:left="720" w:hanging="360"/>
      </w:pPr>
    </w:lvl>
    <w:lvl w:ilvl="1" w:tplc="97784DFC">
      <w:start w:val="1"/>
      <w:numFmt w:val="lowerLetter"/>
      <w:lvlText w:val="%2."/>
      <w:lvlJc w:val="left"/>
      <w:pPr>
        <w:ind w:left="1440" w:hanging="360"/>
      </w:pPr>
    </w:lvl>
    <w:lvl w:ilvl="2" w:tplc="10306226">
      <w:start w:val="1"/>
      <w:numFmt w:val="lowerRoman"/>
      <w:lvlText w:val="%3."/>
      <w:lvlJc w:val="right"/>
      <w:pPr>
        <w:ind w:left="2160" w:hanging="180"/>
      </w:pPr>
    </w:lvl>
    <w:lvl w:ilvl="3" w:tplc="D1C2BAE8">
      <w:start w:val="1"/>
      <w:numFmt w:val="decimal"/>
      <w:lvlText w:val="%4."/>
      <w:lvlJc w:val="left"/>
      <w:pPr>
        <w:ind w:left="2880" w:hanging="360"/>
      </w:pPr>
    </w:lvl>
    <w:lvl w:ilvl="4" w:tplc="F334CB74">
      <w:start w:val="1"/>
      <w:numFmt w:val="lowerLetter"/>
      <w:lvlText w:val="%5."/>
      <w:lvlJc w:val="left"/>
      <w:pPr>
        <w:ind w:left="3600" w:hanging="360"/>
      </w:pPr>
    </w:lvl>
    <w:lvl w:ilvl="5" w:tplc="DA209AF4">
      <w:start w:val="1"/>
      <w:numFmt w:val="lowerRoman"/>
      <w:lvlText w:val="%6."/>
      <w:lvlJc w:val="right"/>
      <w:pPr>
        <w:ind w:left="4320" w:hanging="180"/>
      </w:pPr>
    </w:lvl>
    <w:lvl w:ilvl="6" w:tplc="14204DE8">
      <w:start w:val="1"/>
      <w:numFmt w:val="decimal"/>
      <w:lvlText w:val="%7."/>
      <w:lvlJc w:val="left"/>
      <w:pPr>
        <w:ind w:left="5040" w:hanging="360"/>
      </w:pPr>
    </w:lvl>
    <w:lvl w:ilvl="7" w:tplc="16CCDF10">
      <w:start w:val="1"/>
      <w:numFmt w:val="lowerLetter"/>
      <w:lvlText w:val="%8."/>
      <w:lvlJc w:val="left"/>
      <w:pPr>
        <w:ind w:left="5760" w:hanging="360"/>
      </w:pPr>
    </w:lvl>
    <w:lvl w:ilvl="8" w:tplc="2E246DEE">
      <w:start w:val="1"/>
      <w:numFmt w:val="lowerRoman"/>
      <w:lvlText w:val="%9."/>
      <w:lvlJc w:val="right"/>
      <w:pPr>
        <w:ind w:left="6480" w:hanging="180"/>
      </w:pPr>
    </w:lvl>
  </w:abstractNum>
  <w:abstractNum w:abstractNumId="6" w15:restartNumberingAfterBreak="0">
    <w:nsid w:val="00000007"/>
    <w:multiLevelType w:val="multilevel"/>
    <w:tmpl w:val="00000000"/>
    <w:name w:val="Numbered_66a894bb-35aa-433e-8b43-e65843c7ac69"/>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00000008"/>
    <w:multiLevelType w:val="multilevel"/>
    <w:tmpl w:val="00000000"/>
    <w:name w:val="Numbered_04dd3e23-d3e1-4fd9-9fe2-6a78d195c757"/>
    <w:lvl w:ilvl="0">
      <w:start w:val="5"/>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00000009"/>
    <w:multiLevelType w:val="hybridMultilevel"/>
    <w:tmpl w:val="00000000"/>
    <w:name w:val="Numbered_81f1261e-8d09-445b-aad2-f13d0bba894c"/>
    <w:lvl w:ilvl="0" w:tplc="D74649D0">
      <w:start w:val="1"/>
      <w:numFmt w:val="decimal"/>
      <w:lvlText w:val="%1."/>
      <w:lvlJc w:val="left"/>
      <w:pPr>
        <w:ind w:left="720" w:hanging="360"/>
      </w:pPr>
      <w:rPr>
        <w:rFonts w:ascii="Noto Sans Symbols" w:eastAsia="Noto Sans Symbols" w:hAnsi="Noto Sans Symbols" w:cs="Noto Sans Symbols"/>
      </w:rPr>
    </w:lvl>
    <w:lvl w:ilvl="1" w:tplc="FCDE72BA">
      <w:start w:val="1"/>
      <w:numFmt w:val="bullet"/>
      <w:lvlText w:val="o"/>
      <w:lvlJc w:val="left"/>
      <w:pPr>
        <w:ind w:left="1440" w:hanging="360"/>
      </w:pPr>
      <w:rPr>
        <w:rFonts w:ascii="Courier New" w:eastAsia="Courier New" w:hAnsi="Courier New" w:cs="Courier New"/>
      </w:rPr>
    </w:lvl>
    <w:lvl w:ilvl="2" w:tplc="C51A2E9A">
      <w:start w:val="1"/>
      <w:numFmt w:val="bullet"/>
      <w:lvlText w:val="▪"/>
      <w:lvlJc w:val="left"/>
      <w:pPr>
        <w:ind w:left="2160" w:hanging="360"/>
      </w:pPr>
      <w:rPr>
        <w:rFonts w:ascii="Noto Sans Symbols" w:eastAsia="Noto Sans Symbols" w:hAnsi="Noto Sans Symbols" w:cs="Noto Sans Symbols"/>
      </w:rPr>
    </w:lvl>
    <w:lvl w:ilvl="3" w:tplc="148472A4">
      <w:start w:val="1"/>
      <w:numFmt w:val="bullet"/>
      <w:lvlText w:val="●"/>
      <w:lvlJc w:val="left"/>
      <w:pPr>
        <w:ind w:left="2880" w:hanging="360"/>
      </w:pPr>
      <w:rPr>
        <w:rFonts w:ascii="Noto Sans Symbols" w:eastAsia="Noto Sans Symbols" w:hAnsi="Noto Sans Symbols" w:cs="Noto Sans Symbols"/>
      </w:rPr>
    </w:lvl>
    <w:lvl w:ilvl="4" w:tplc="6678A996">
      <w:start w:val="1"/>
      <w:numFmt w:val="bullet"/>
      <w:lvlText w:val="o"/>
      <w:lvlJc w:val="left"/>
      <w:pPr>
        <w:ind w:left="3600" w:hanging="360"/>
      </w:pPr>
      <w:rPr>
        <w:rFonts w:ascii="Courier New" w:eastAsia="Courier New" w:hAnsi="Courier New" w:cs="Courier New"/>
      </w:rPr>
    </w:lvl>
    <w:lvl w:ilvl="5" w:tplc="8B5CED9C">
      <w:start w:val="1"/>
      <w:numFmt w:val="bullet"/>
      <w:lvlText w:val="▪"/>
      <w:lvlJc w:val="left"/>
      <w:pPr>
        <w:ind w:left="4320" w:hanging="360"/>
      </w:pPr>
      <w:rPr>
        <w:rFonts w:ascii="Noto Sans Symbols" w:eastAsia="Noto Sans Symbols" w:hAnsi="Noto Sans Symbols" w:cs="Noto Sans Symbols"/>
      </w:rPr>
    </w:lvl>
    <w:lvl w:ilvl="6" w:tplc="0CA2237C">
      <w:start w:val="1"/>
      <w:numFmt w:val="bullet"/>
      <w:lvlText w:val="●"/>
      <w:lvlJc w:val="left"/>
      <w:pPr>
        <w:ind w:left="5040" w:hanging="360"/>
      </w:pPr>
      <w:rPr>
        <w:rFonts w:ascii="Noto Sans Symbols" w:eastAsia="Noto Sans Symbols" w:hAnsi="Noto Sans Symbols" w:cs="Noto Sans Symbols"/>
      </w:rPr>
    </w:lvl>
    <w:lvl w:ilvl="7" w:tplc="95CC4364">
      <w:start w:val="1"/>
      <w:numFmt w:val="bullet"/>
      <w:lvlText w:val="o"/>
      <w:lvlJc w:val="left"/>
      <w:pPr>
        <w:ind w:left="5760" w:hanging="360"/>
      </w:pPr>
      <w:rPr>
        <w:rFonts w:ascii="Courier New" w:eastAsia="Courier New" w:hAnsi="Courier New" w:cs="Courier New"/>
      </w:rPr>
    </w:lvl>
    <w:lvl w:ilvl="8" w:tplc="A2D0B88A">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000000A"/>
    <w:multiLevelType w:val="multilevel"/>
    <w:tmpl w:val="00000000"/>
    <w:name w:val="Numbered_3f6e73c3-d286-4bda-9cd6-06c224e893e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0000000B"/>
    <w:multiLevelType w:val="hybridMultilevel"/>
    <w:tmpl w:val="00000000"/>
    <w:name w:val="Numbered_7241d4ec-33ec-4f77-9ae3-739bd499f634"/>
    <w:lvl w:ilvl="0" w:tplc="FC529FFE">
      <w:start w:val="1"/>
      <w:numFmt w:val="upperLetter"/>
      <w:lvlText w:val="%1."/>
      <w:lvlJc w:val="left"/>
      <w:pPr>
        <w:ind w:left="720" w:hanging="360"/>
      </w:pPr>
      <w:rPr>
        <w:u w:val="none"/>
      </w:rPr>
    </w:lvl>
    <w:lvl w:ilvl="1" w:tplc="778A677A">
      <w:start w:val="1"/>
      <w:numFmt w:val="lowerLetter"/>
      <w:lvlText w:val="%2."/>
      <w:lvlJc w:val="left"/>
      <w:pPr>
        <w:ind w:left="1440" w:hanging="360"/>
      </w:pPr>
      <w:rPr>
        <w:u w:val="none"/>
      </w:rPr>
    </w:lvl>
    <w:lvl w:ilvl="2" w:tplc="2140004E">
      <w:start w:val="1"/>
      <w:numFmt w:val="lowerRoman"/>
      <w:lvlText w:val="%3."/>
      <w:lvlJc w:val="right"/>
      <w:pPr>
        <w:ind w:left="2160" w:hanging="360"/>
      </w:pPr>
      <w:rPr>
        <w:u w:val="none"/>
      </w:rPr>
    </w:lvl>
    <w:lvl w:ilvl="3" w:tplc="F4BEE820">
      <w:start w:val="1"/>
      <w:numFmt w:val="decimal"/>
      <w:lvlText w:val="%4."/>
      <w:lvlJc w:val="left"/>
      <w:pPr>
        <w:ind w:left="2880" w:hanging="360"/>
      </w:pPr>
      <w:rPr>
        <w:u w:val="none"/>
      </w:rPr>
    </w:lvl>
    <w:lvl w:ilvl="4" w:tplc="BA001B64">
      <w:start w:val="1"/>
      <w:numFmt w:val="lowerLetter"/>
      <w:lvlText w:val="%5."/>
      <w:lvlJc w:val="left"/>
      <w:pPr>
        <w:ind w:left="3600" w:hanging="360"/>
      </w:pPr>
      <w:rPr>
        <w:u w:val="none"/>
      </w:rPr>
    </w:lvl>
    <w:lvl w:ilvl="5" w:tplc="37F6257C">
      <w:start w:val="1"/>
      <w:numFmt w:val="lowerRoman"/>
      <w:lvlText w:val="%6."/>
      <w:lvlJc w:val="right"/>
      <w:pPr>
        <w:ind w:left="4320" w:hanging="360"/>
      </w:pPr>
      <w:rPr>
        <w:u w:val="none"/>
      </w:rPr>
    </w:lvl>
    <w:lvl w:ilvl="6" w:tplc="8A9CE428">
      <w:start w:val="1"/>
      <w:numFmt w:val="decimal"/>
      <w:lvlText w:val="%7."/>
      <w:lvlJc w:val="left"/>
      <w:pPr>
        <w:ind w:left="5040" w:hanging="360"/>
      </w:pPr>
      <w:rPr>
        <w:u w:val="none"/>
      </w:rPr>
    </w:lvl>
    <w:lvl w:ilvl="7" w:tplc="82AEB65A">
      <w:start w:val="1"/>
      <w:numFmt w:val="lowerLetter"/>
      <w:lvlText w:val="%8."/>
      <w:lvlJc w:val="left"/>
      <w:pPr>
        <w:ind w:left="5760" w:hanging="360"/>
      </w:pPr>
      <w:rPr>
        <w:u w:val="none"/>
      </w:rPr>
    </w:lvl>
    <w:lvl w:ilvl="8" w:tplc="114E256A">
      <w:start w:val="1"/>
      <w:numFmt w:val="lowerRoman"/>
      <w:lvlText w:val="%9."/>
      <w:lvlJc w:val="right"/>
      <w:pPr>
        <w:ind w:left="6480" w:hanging="360"/>
      </w:pPr>
      <w:rPr>
        <w:u w:val="none"/>
      </w:rPr>
    </w:lvl>
  </w:abstractNum>
  <w:abstractNum w:abstractNumId="11" w15:restartNumberingAfterBreak="0">
    <w:nsid w:val="0000000C"/>
    <w:multiLevelType w:val="multilevel"/>
    <w:tmpl w:val="00000000"/>
    <w:name w:val="Numbered_500ff95a-2dde-4e95-ad5f-87e7c8492353"/>
    <w:lvl w:ilvl="0">
      <w:start w:val="1"/>
      <w:numFmt w:val="decimal"/>
      <w:lvlText w:val="%1."/>
      <w:lvlJc w:val="left"/>
      <w:pPr>
        <w:ind w:left="720" w:hanging="360"/>
      </w:pPr>
    </w:lvl>
    <w:lvl w:ilvl="1">
      <w:start w:val="5"/>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0000000D"/>
    <w:multiLevelType w:val="multilevel"/>
    <w:tmpl w:val="00000000"/>
    <w:name w:val="Numbered_28f06115-70be-4e18-a8d9-c876828516f1"/>
    <w:lvl w:ilvl="0">
      <w:start w:val="1"/>
      <w:numFmt w:val="decimal"/>
      <w:lvlText w:val="%1."/>
      <w:lvlJc w:val="left"/>
      <w:pPr>
        <w:ind w:left="720" w:hanging="360"/>
      </w:pPr>
    </w:lvl>
    <w:lvl w:ilvl="1">
      <w:start w:val="1"/>
      <w:numFmt w:val="decimal"/>
      <w:lvlText w:val="%1.%2"/>
      <w:lvlJc w:val="left"/>
      <w:pPr>
        <w:ind w:left="2291" w:hanging="720"/>
      </w:pPr>
    </w:lvl>
    <w:lvl w:ilvl="2">
      <w:start w:val="1"/>
      <w:numFmt w:val="decimal"/>
      <w:lvlText w:val="%1.%2.%3"/>
      <w:lvlJc w:val="left"/>
      <w:pPr>
        <w:ind w:left="3502" w:hanging="720"/>
      </w:pPr>
    </w:lvl>
    <w:lvl w:ilvl="3">
      <w:start w:val="1"/>
      <w:numFmt w:val="decimal"/>
      <w:lvlText w:val="%1.%2.%3.%4"/>
      <w:lvlJc w:val="left"/>
      <w:pPr>
        <w:ind w:left="5073" w:hanging="1080"/>
      </w:pPr>
    </w:lvl>
    <w:lvl w:ilvl="4">
      <w:start w:val="1"/>
      <w:numFmt w:val="decimal"/>
      <w:lvlText w:val="%1.%2.%3.%4.%5"/>
      <w:lvlJc w:val="left"/>
      <w:pPr>
        <w:ind w:left="6284" w:hanging="1080"/>
      </w:pPr>
    </w:lvl>
    <w:lvl w:ilvl="5">
      <w:start w:val="1"/>
      <w:numFmt w:val="decimal"/>
      <w:lvlText w:val="%1.%2.%3.%4.%5.%6"/>
      <w:lvlJc w:val="left"/>
      <w:pPr>
        <w:ind w:left="7855" w:hanging="1440"/>
      </w:pPr>
    </w:lvl>
    <w:lvl w:ilvl="6">
      <w:start w:val="1"/>
      <w:numFmt w:val="decimal"/>
      <w:lvlText w:val="%1.%2.%3.%4.%5.%6.%7"/>
      <w:lvlJc w:val="left"/>
      <w:pPr>
        <w:ind w:left="9426" w:hanging="1800"/>
      </w:pPr>
    </w:lvl>
    <w:lvl w:ilvl="7">
      <w:start w:val="1"/>
      <w:numFmt w:val="decimal"/>
      <w:lvlText w:val="%1.%2.%3.%4.%5.%6.%7.%8"/>
      <w:lvlJc w:val="left"/>
      <w:pPr>
        <w:ind w:left="10637" w:hanging="1800"/>
      </w:pPr>
    </w:lvl>
    <w:lvl w:ilvl="8">
      <w:start w:val="1"/>
      <w:numFmt w:val="decimal"/>
      <w:lvlText w:val="%1.%2.%3.%4.%5.%6.%7.%8.%9"/>
      <w:lvlJc w:val="left"/>
      <w:pPr>
        <w:ind w:left="12208" w:hanging="2160"/>
      </w:pPr>
    </w:lvl>
  </w:abstractNum>
  <w:abstractNum w:abstractNumId="13" w15:restartNumberingAfterBreak="0">
    <w:nsid w:val="0000000E"/>
    <w:multiLevelType w:val="hybridMultilevel"/>
    <w:tmpl w:val="00000000"/>
    <w:name w:val="Numbered_810e841d-7481-4c41-96fd-29102a392706"/>
    <w:lvl w:ilvl="0" w:tplc="BB7633CC">
      <w:start w:val="1"/>
      <w:numFmt w:val="decimal"/>
      <w:lvlText w:val="%1."/>
      <w:lvlJc w:val="left"/>
      <w:pPr>
        <w:ind w:left="1211" w:hanging="360"/>
      </w:pPr>
    </w:lvl>
    <w:lvl w:ilvl="1" w:tplc="9A901B18">
      <w:start w:val="1"/>
      <w:numFmt w:val="lowerLetter"/>
      <w:lvlText w:val="%2."/>
      <w:lvlJc w:val="left"/>
      <w:pPr>
        <w:ind w:left="1931" w:hanging="360"/>
      </w:pPr>
    </w:lvl>
    <w:lvl w:ilvl="2" w:tplc="D7FA1BB8">
      <w:start w:val="1"/>
      <w:numFmt w:val="lowerRoman"/>
      <w:lvlText w:val="%3."/>
      <w:lvlJc w:val="right"/>
      <w:pPr>
        <w:ind w:left="2651" w:hanging="180"/>
      </w:pPr>
    </w:lvl>
    <w:lvl w:ilvl="3" w:tplc="CB3C5742">
      <w:start w:val="1"/>
      <w:numFmt w:val="decimal"/>
      <w:lvlText w:val="%4."/>
      <w:lvlJc w:val="left"/>
      <w:pPr>
        <w:ind w:left="3371" w:hanging="360"/>
      </w:pPr>
    </w:lvl>
    <w:lvl w:ilvl="4" w:tplc="10D2CE08">
      <w:start w:val="1"/>
      <w:numFmt w:val="lowerLetter"/>
      <w:lvlText w:val="%5."/>
      <w:lvlJc w:val="left"/>
      <w:pPr>
        <w:ind w:left="4091" w:hanging="360"/>
      </w:pPr>
    </w:lvl>
    <w:lvl w:ilvl="5" w:tplc="9BB286A6">
      <w:start w:val="1"/>
      <w:numFmt w:val="lowerRoman"/>
      <w:lvlText w:val="%6."/>
      <w:lvlJc w:val="right"/>
      <w:pPr>
        <w:ind w:left="4811" w:hanging="180"/>
      </w:pPr>
    </w:lvl>
    <w:lvl w:ilvl="6" w:tplc="10BC38AA">
      <w:start w:val="1"/>
      <w:numFmt w:val="decimal"/>
      <w:lvlText w:val="%7."/>
      <w:lvlJc w:val="left"/>
      <w:pPr>
        <w:ind w:left="5531" w:hanging="360"/>
      </w:pPr>
    </w:lvl>
    <w:lvl w:ilvl="7" w:tplc="4136338E">
      <w:start w:val="1"/>
      <w:numFmt w:val="lowerLetter"/>
      <w:lvlText w:val="%8."/>
      <w:lvlJc w:val="left"/>
      <w:pPr>
        <w:ind w:left="6251" w:hanging="360"/>
      </w:pPr>
    </w:lvl>
    <w:lvl w:ilvl="8" w:tplc="26A6329E">
      <w:start w:val="1"/>
      <w:numFmt w:val="lowerRoman"/>
      <w:lvlText w:val="%9."/>
      <w:lvlJc w:val="right"/>
      <w:pPr>
        <w:ind w:left="6971" w:hanging="180"/>
      </w:pPr>
    </w:lvl>
  </w:abstractNum>
  <w:abstractNum w:abstractNumId="14" w15:restartNumberingAfterBreak="0">
    <w:nsid w:val="0000000F"/>
    <w:multiLevelType w:val="hybridMultilevel"/>
    <w:tmpl w:val="00000000"/>
    <w:name w:val="Numbered_85759cae-f5ef-420b-9745-aa1ff1408163"/>
    <w:lvl w:ilvl="0" w:tplc="83A25198">
      <w:start w:val="1"/>
      <w:numFmt w:val="decimal"/>
      <w:lvlText w:val="2.%1"/>
      <w:lvlJc w:val="left"/>
      <w:pPr>
        <w:ind w:left="720" w:hanging="360"/>
      </w:pPr>
    </w:lvl>
    <w:lvl w:ilvl="1" w:tplc="C388C508">
      <w:start w:val="1"/>
      <w:numFmt w:val="lowerLetter"/>
      <w:lvlText w:val="%2."/>
      <w:lvlJc w:val="left"/>
      <w:pPr>
        <w:ind w:left="1440" w:hanging="360"/>
      </w:pPr>
    </w:lvl>
    <w:lvl w:ilvl="2" w:tplc="5BE48DAC">
      <w:start w:val="1"/>
      <w:numFmt w:val="lowerRoman"/>
      <w:lvlText w:val="%3."/>
      <w:lvlJc w:val="right"/>
      <w:pPr>
        <w:ind w:left="2160" w:hanging="180"/>
      </w:pPr>
    </w:lvl>
    <w:lvl w:ilvl="3" w:tplc="A4B2E02E">
      <w:start w:val="1"/>
      <w:numFmt w:val="decimal"/>
      <w:lvlText w:val="%4."/>
      <w:lvlJc w:val="left"/>
      <w:pPr>
        <w:ind w:left="2880" w:hanging="360"/>
      </w:pPr>
    </w:lvl>
    <w:lvl w:ilvl="4" w:tplc="E5242B64">
      <w:start w:val="1"/>
      <w:numFmt w:val="lowerLetter"/>
      <w:lvlText w:val="%5."/>
      <w:lvlJc w:val="left"/>
      <w:pPr>
        <w:ind w:left="3600" w:hanging="360"/>
      </w:pPr>
    </w:lvl>
    <w:lvl w:ilvl="5" w:tplc="05387E1A">
      <w:start w:val="1"/>
      <w:numFmt w:val="lowerRoman"/>
      <w:lvlText w:val="%6."/>
      <w:lvlJc w:val="right"/>
      <w:pPr>
        <w:ind w:left="4320" w:hanging="180"/>
      </w:pPr>
    </w:lvl>
    <w:lvl w:ilvl="6" w:tplc="0D4A3240">
      <w:start w:val="1"/>
      <w:numFmt w:val="decimal"/>
      <w:lvlText w:val="%7."/>
      <w:lvlJc w:val="left"/>
      <w:pPr>
        <w:ind w:left="5040" w:hanging="360"/>
      </w:pPr>
    </w:lvl>
    <w:lvl w:ilvl="7" w:tplc="2614559E">
      <w:start w:val="1"/>
      <w:numFmt w:val="lowerLetter"/>
      <w:lvlText w:val="%8."/>
      <w:lvlJc w:val="left"/>
      <w:pPr>
        <w:ind w:left="5760" w:hanging="360"/>
      </w:pPr>
    </w:lvl>
    <w:lvl w:ilvl="8" w:tplc="214A9674">
      <w:start w:val="1"/>
      <w:numFmt w:val="lowerRoman"/>
      <w:lvlText w:val="%9."/>
      <w:lvlJc w:val="right"/>
      <w:pPr>
        <w:ind w:left="6480" w:hanging="180"/>
      </w:pPr>
    </w:lvl>
  </w:abstractNum>
  <w:abstractNum w:abstractNumId="15" w15:restartNumberingAfterBreak="0">
    <w:nsid w:val="00000010"/>
    <w:multiLevelType w:val="hybridMultilevel"/>
    <w:tmpl w:val="00000000"/>
    <w:name w:val="Numbered_34d12fc4-f945-4af4-9650-a7d3bf27d205"/>
    <w:lvl w:ilvl="0" w:tplc="19A05F6C">
      <w:start w:val="1"/>
      <w:numFmt w:val="decimal"/>
      <w:lvlText w:val="2.2.%1"/>
      <w:lvlJc w:val="left"/>
      <w:pPr>
        <w:ind w:left="720" w:hanging="360"/>
      </w:pPr>
    </w:lvl>
    <w:lvl w:ilvl="1" w:tplc="12E88F58">
      <w:start w:val="1"/>
      <w:numFmt w:val="lowerLetter"/>
      <w:lvlText w:val="%2."/>
      <w:lvlJc w:val="left"/>
      <w:pPr>
        <w:ind w:left="1440" w:hanging="360"/>
      </w:pPr>
    </w:lvl>
    <w:lvl w:ilvl="2" w:tplc="95E28F38">
      <w:start w:val="1"/>
      <w:numFmt w:val="lowerRoman"/>
      <w:lvlText w:val="%3."/>
      <w:lvlJc w:val="right"/>
      <w:pPr>
        <w:ind w:left="2160" w:hanging="180"/>
      </w:pPr>
    </w:lvl>
    <w:lvl w:ilvl="3" w:tplc="B8D08404">
      <w:start w:val="1"/>
      <w:numFmt w:val="decimal"/>
      <w:lvlText w:val="%4."/>
      <w:lvlJc w:val="left"/>
      <w:pPr>
        <w:ind w:left="2880" w:hanging="360"/>
      </w:pPr>
    </w:lvl>
    <w:lvl w:ilvl="4" w:tplc="0218CE84">
      <w:start w:val="1"/>
      <w:numFmt w:val="lowerLetter"/>
      <w:lvlText w:val="%5."/>
      <w:lvlJc w:val="left"/>
      <w:pPr>
        <w:ind w:left="3600" w:hanging="360"/>
      </w:pPr>
    </w:lvl>
    <w:lvl w:ilvl="5" w:tplc="26B68F32">
      <w:start w:val="1"/>
      <w:numFmt w:val="lowerRoman"/>
      <w:lvlText w:val="%6."/>
      <w:lvlJc w:val="right"/>
      <w:pPr>
        <w:ind w:left="4320" w:hanging="180"/>
      </w:pPr>
    </w:lvl>
    <w:lvl w:ilvl="6" w:tplc="168A15CA">
      <w:start w:val="1"/>
      <w:numFmt w:val="decimal"/>
      <w:lvlText w:val="%7."/>
      <w:lvlJc w:val="left"/>
      <w:pPr>
        <w:ind w:left="5040" w:hanging="360"/>
      </w:pPr>
    </w:lvl>
    <w:lvl w:ilvl="7" w:tplc="4AA63A18">
      <w:start w:val="1"/>
      <w:numFmt w:val="lowerLetter"/>
      <w:lvlText w:val="%8."/>
      <w:lvlJc w:val="left"/>
      <w:pPr>
        <w:ind w:left="5760" w:hanging="360"/>
      </w:pPr>
    </w:lvl>
    <w:lvl w:ilvl="8" w:tplc="058E747E">
      <w:start w:val="1"/>
      <w:numFmt w:val="lowerRoman"/>
      <w:lvlText w:val="%9."/>
      <w:lvlJc w:val="right"/>
      <w:pPr>
        <w:ind w:left="6480" w:hanging="180"/>
      </w:pPr>
    </w:lvl>
  </w:abstractNum>
  <w:abstractNum w:abstractNumId="16" w15:restartNumberingAfterBreak="0">
    <w:nsid w:val="00000011"/>
    <w:multiLevelType w:val="hybridMultilevel"/>
    <w:tmpl w:val="00000000"/>
    <w:name w:val="Numbered_57474ec7-bd06-4ce7-adaa-1d5c9785d758"/>
    <w:lvl w:ilvl="0" w:tplc="1F648468">
      <w:start w:val="1"/>
      <w:numFmt w:val="lowerLetter"/>
      <w:lvlText w:val="%1."/>
      <w:lvlJc w:val="left"/>
      <w:pPr>
        <w:ind w:left="2138" w:hanging="360"/>
      </w:pPr>
    </w:lvl>
    <w:lvl w:ilvl="1" w:tplc="2140D8E2">
      <w:start w:val="1"/>
      <w:numFmt w:val="lowerLetter"/>
      <w:lvlText w:val="%2."/>
      <w:lvlJc w:val="left"/>
      <w:pPr>
        <w:ind w:left="2858" w:hanging="360"/>
      </w:pPr>
    </w:lvl>
    <w:lvl w:ilvl="2" w:tplc="F25413C4">
      <w:start w:val="1"/>
      <w:numFmt w:val="lowerRoman"/>
      <w:lvlText w:val="%3."/>
      <w:lvlJc w:val="right"/>
      <w:pPr>
        <w:ind w:left="3578" w:hanging="180"/>
      </w:pPr>
    </w:lvl>
    <w:lvl w:ilvl="3" w:tplc="8A3CB65E">
      <w:start w:val="1"/>
      <w:numFmt w:val="decimal"/>
      <w:lvlText w:val="%4."/>
      <w:lvlJc w:val="left"/>
      <w:pPr>
        <w:ind w:left="4298" w:hanging="360"/>
      </w:pPr>
    </w:lvl>
    <w:lvl w:ilvl="4" w:tplc="DCC8934A">
      <w:start w:val="1"/>
      <w:numFmt w:val="lowerLetter"/>
      <w:lvlText w:val="%5."/>
      <w:lvlJc w:val="left"/>
      <w:pPr>
        <w:ind w:left="5018" w:hanging="360"/>
      </w:pPr>
    </w:lvl>
    <w:lvl w:ilvl="5" w:tplc="054E045C">
      <w:start w:val="1"/>
      <w:numFmt w:val="lowerRoman"/>
      <w:lvlText w:val="%6."/>
      <w:lvlJc w:val="right"/>
      <w:pPr>
        <w:ind w:left="5738" w:hanging="180"/>
      </w:pPr>
    </w:lvl>
    <w:lvl w:ilvl="6" w:tplc="C004F86E">
      <w:start w:val="1"/>
      <w:numFmt w:val="decimal"/>
      <w:lvlText w:val="%7."/>
      <w:lvlJc w:val="left"/>
      <w:pPr>
        <w:ind w:left="6458" w:hanging="360"/>
      </w:pPr>
    </w:lvl>
    <w:lvl w:ilvl="7" w:tplc="59C658B8">
      <w:start w:val="1"/>
      <w:numFmt w:val="lowerLetter"/>
      <w:lvlText w:val="%8."/>
      <w:lvlJc w:val="left"/>
      <w:pPr>
        <w:ind w:left="7178" w:hanging="360"/>
      </w:pPr>
    </w:lvl>
    <w:lvl w:ilvl="8" w:tplc="EAD6CA9E">
      <w:start w:val="1"/>
      <w:numFmt w:val="lowerRoman"/>
      <w:lvlText w:val="%9."/>
      <w:lvlJc w:val="right"/>
      <w:pPr>
        <w:ind w:left="7898" w:hanging="180"/>
      </w:pPr>
    </w:lvl>
  </w:abstractNum>
  <w:abstractNum w:abstractNumId="17" w15:restartNumberingAfterBreak="0">
    <w:nsid w:val="00000012"/>
    <w:multiLevelType w:val="hybridMultilevel"/>
    <w:tmpl w:val="00000000"/>
    <w:name w:val="Numbered_254d75b2-9c19-43fd-ae35-8e030218f0f9"/>
    <w:lvl w:ilvl="0" w:tplc="399EE136">
      <w:start w:val="1"/>
      <w:numFmt w:val="decimal"/>
      <w:lvlText w:val="%1."/>
      <w:lvlJc w:val="left"/>
      <w:pPr>
        <w:ind w:left="720" w:hanging="360"/>
      </w:pPr>
    </w:lvl>
    <w:lvl w:ilvl="1" w:tplc="8C46BE54">
      <w:start w:val="1"/>
      <w:numFmt w:val="lowerLetter"/>
      <w:lvlText w:val="%2."/>
      <w:lvlJc w:val="left"/>
      <w:pPr>
        <w:ind w:left="1440" w:hanging="360"/>
      </w:pPr>
    </w:lvl>
    <w:lvl w:ilvl="2" w:tplc="0C86AE50">
      <w:start w:val="1"/>
      <w:numFmt w:val="lowerRoman"/>
      <w:lvlText w:val="%3."/>
      <w:lvlJc w:val="right"/>
      <w:pPr>
        <w:ind w:left="2160" w:hanging="180"/>
      </w:pPr>
    </w:lvl>
    <w:lvl w:ilvl="3" w:tplc="DB8C2DAE">
      <w:start w:val="1"/>
      <w:numFmt w:val="decimal"/>
      <w:lvlText w:val="%4."/>
      <w:lvlJc w:val="left"/>
      <w:pPr>
        <w:ind w:left="2880" w:hanging="360"/>
      </w:pPr>
    </w:lvl>
    <w:lvl w:ilvl="4" w:tplc="D9B6C36A">
      <w:start w:val="1"/>
      <w:numFmt w:val="lowerLetter"/>
      <w:lvlText w:val="%5."/>
      <w:lvlJc w:val="left"/>
      <w:pPr>
        <w:ind w:left="3600" w:hanging="360"/>
      </w:pPr>
    </w:lvl>
    <w:lvl w:ilvl="5" w:tplc="6388EEF2">
      <w:start w:val="1"/>
      <w:numFmt w:val="lowerRoman"/>
      <w:lvlText w:val="%6."/>
      <w:lvlJc w:val="right"/>
      <w:pPr>
        <w:ind w:left="4320" w:hanging="180"/>
      </w:pPr>
    </w:lvl>
    <w:lvl w:ilvl="6" w:tplc="4650CFFC">
      <w:start w:val="1"/>
      <w:numFmt w:val="decimal"/>
      <w:lvlText w:val="%7."/>
      <w:lvlJc w:val="left"/>
      <w:pPr>
        <w:ind w:left="5040" w:hanging="360"/>
      </w:pPr>
    </w:lvl>
    <w:lvl w:ilvl="7" w:tplc="76B80B30">
      <w:start w:val="1"/>
      <w:numFmt w:val="lowerLetter"/>
      <w:lvlText w:val="%8."/>
      <w:lvlJc w:val="left"/>
      <w:pPr>
        <w:ind w:left="5760" w:hanging="360"/>
      </w:pPr>
    </w:lvl>
    <w:lvl w:ilvl="8" w:tplc="6C00D188">
      <w:start w:val="1"/>
      <w:numFmt w:val="lowerRoman"/>
      <w:lvlText w:val="%9."/>
      <w:lvlJc w:val="right"/>
      <w:pPr>
        <w:ind w:left="6480" w:hanging="180"/>
      </w:pPr>
    </w:lvl>
  </w:abstractNum>
  <w:num w:numId="1" w16cid:durableId="2035962983">
    <w:abstractNumId w:val="0"/>
  </w:num>
  <w:num w:numId="2" w16cid:durableId="1111508151">
    <w:abstractNumId w:val="1"/>
  </w:num>
  <w:num w:numId="3" w16cid:durableId="535386639">
    <w:abstractNumId w:val="2"/>
  </w:num>
  <w:num w:numId="4" w16cid:durableId="1445465829">
    <w:abstractNumId w:val="3"/>
  </w:num>
  <w:num w:numId="5" w16cid:durableId="190387976">
    <w:abstractNumId w:val="4"/>
  </w:num>
  <w:num w:numId="6" w16cid:durableId="88545636">
    <w:abstractNumId w:val="5"/>
  </w:num>
  <w:num w:numId="7" w16cid:durableId="861359426">
    <w:abstractNumId w:val="6"/>
  </w:num>
  <w:num w:numId="8" w16cid:durableId="492649450">
    <w:abstractNumId w:val="7"/>
  </w:num>
  <w:num w:numId="9" w16cid:durableId="237831125">
    <w:abstractNumId w:val="8"/>
  </w:num>
  <w:num w:numId="10" w16cid:durableId="1492523941">
    <w:abstractNumId w:val="9"/>
  </w:num>
  <w:num w:numId="11" w16cid:durableId="887647945">
    <w:abstractNumId w:val="10"/>
  </w:num>
  <w:num w:numId="12" w16cid:durableId="1603029274">
    <w:abstractNumId w:val="11"/>
  </w:num>
  <w:num w:numId="13" w16cid:durableId="1941595941">
    <w:abstractNumId w:val="12"/>
  </w:num>
  <w:num w:numId="14" w16cid:durableId="2037080856">
    <w:abstractNumId w:val="13"/>
  </w:num>
  <w:num w:numId="15" w16cid:durableId="449057030">
    <w:abstractNumId w:val="14"/>
  </w:num>
  <w:num w:numId="16" w16cid:durableId="1612929186">
    <w:abstractNumId w:val="15"/>
  </w:num>
  <w:num w:numId="17" w16cid:durableId="126553802">
    <w:abstractNumId w:val="16"/>
  </w:num>
  <w:num w:numId="18" w16cid:durableId="7626069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121"/>
    <w:rsid w:val="00002785"/>
    <w:rsid w:val="000A6121"/>
    <w:rsid w:val="00115A64"/>
    <w:rsid w:val="008C3466"/>
    <w:rsid w:val="009904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FC74"/>
  <w15:docId w15:val="{9DC0D271-66F0-4CA8-88BE-ADB53A937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0"/>
    <w:next w:val="Normal0"/>
    <w:pPr>
      <w:keepNext/>
      <w:keepLines/>
      <w:spacing w:before="480" w:after="120"/>
      <w:outlineLvl w:val="0"/>
    </w:pPr>
    <w:rPr>
      <w:b/>
      <w:bCs/>
      <w:sz w:val="48"/>
      <w:szCs w:val="48"/>
    </w:rPr>
  </w:style>
  <w:style w:type="paragraph" w:styleId="Heading2">
    <w:name w:val="heading 2"/>
    <w:basedOn w:val="Normal0"/>
    <w:next w:val="Normal0"/>
    <w:pPr>
      <w:keepNext/>
      <w:keepLines/>
      <w:spacing w:before="360" w:after="80"/>
      <w:outlineLvl w:val="1"/>
    </w:pPr>
    <w:rPr>
      <w:b/>
      <w:bCs/>
      <w:sz w:val="36"/>
      <w:szCs w:val="36"/>
    </w:rPr>
  </w:style>
  <w:style w:type="paragraph" w:styleId="Heading3">
    <w:name w:val="heading 3"/>
    <w:basedOn w:val="Normal0"/>
    <w:next w:val="Normal0"/>
    <w:pPr>
      <w:keepNext/>
      <w:keepLines/>
      <w:spacing w:before="280" w:after="80"/>
      <w:outlineLvl w:val="2"/>
    </w:pPr>
    <w:rPr>
      <w:b/>
      <w:bCs/>
      <w:sz w:val="28"/>
      <w:szCs w:val="28"/>
    </w:rPr>
  </w:style>
  <w:style w:type="paragraph" w:styleId="Heading4">
    <w:name w:val="heading 4"/>
    <w:basedOn w:val="Normal0"/>
    <w:next w:val="Normal0"/>
    <w:pPr>
      <w:keepNext/>
      <w:keepLines/>
      <w:spacing w:before="240" w:after="40"/>
      <w:outlineLvl w:val="3"/>
    </w:pPr>
    <w:rPr>
      <w:b/>
      <w:bCs/>
    </w:rPr>
  </w:style>
  <w:style w:type="paragraph" w:styleId="Heading5">
    <w:name w:val="heading 5"/>
    <w:basedOn w:val="Normal0"/>
    <w:next w:val="Normal0"/>
    <w:pPr>
      <w:keepNext/>
      <w:keepLines/>
      <w:spacing w:before="220" w:after="40"/>
      <w:outlineLvl w:val="4"/>
    </w:pPr>
    <w:rPr>
      <w:b/>
      <w:bCs/>
      <w:sz w:val="22"/>
      <w:szCs w:val="22"/>
    </w:rPr>
  </w:style>
  <w:style w:type="paragraph" w:styleId="Heading6">
    <w:name w:val="heading 6"/>
    <w:basedOn w:val="Normal0"/>
    <w:next w:val="Normal0"/>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0"/>
    <w:next w:val="Normal0"/>
    <w:pPr>
      <w:keepNext/>
      <w:keepLines/>
      <w:spacing w:before="480" w:after="120"/>
    </w:pPr>
    <w:rPr>
      <w:b/>
      <w:bCs/>
      <w:sz w:val="72"/>
      <w:szCs w:val="72"/>
    </w:rPr>
  </w:style>
  <w:style w:type="paragraph" w:customStyle="1" w:styleId="Normal0">
    <w:name w:val="Normal_0"/>
    <w:aliases w:val="Normal"/>
    <w:qFormat/>
    <w:rsid w:val="000E1656"/>
    <w:pPr>
      <w:suppressAutoHyphens/>
      <w:spacing w:line="240" w:lineRule="auto"/>
      <w:ind w:left="284" w:hanging="284"/>
    </w:pPr>
    <w:rPr>
      <w:rFonts w:ascii="Times New Roman" w:eastAsia="Times New Roman" w:hAnsi="Times New Roman" w:cs="Times New Roman"/>
      <w:sz w:val="24"/>
      <w:szCs w:val="24"/>
      <w:lang w:eastAsia="ar-SA"/>
    </w:rPr>
  </w:style>
  <w:style w:type="paragraph" w:styleId="Header">
    <w:name w:val="header"/>
    <w:basedOn w:val="Normal0"/>
    <w:link w:val="HeaderChar"/>
    <w:uiPriority w:val="99"/>
    <w:unhideWhenUsed/>
    <w:rsid w:val="000E1656"/>
    <w:pPr>
      <w:tabs>
        <w:tab w:val="center" w:pos="4680"/>
        <w:tab w:val="right" w:pos="9360"/>
      </w:tabs>
      <w:suppressAutoHyphens w:val="0"/>
      <w:ind w:left="850" w:hanging="425"/>
      <w:jc w:val="both"/>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0E1656"/>
  </w:style>
  <w:style w:type="paragraph" w:styleId="Footer">
    <w:name w:val="footer"/>
    <w:basedOn w:val="Normal0"/>
    <w:link w:val="FooterChar"/>
    <w:uiPriority w:val="99"/>
    <w:semiHidden/>
    <w:unhideWhenUsed/>
    <w:rsid w:val="000E1656"/>
    <w:pPr>
      <w:tabs>
        <w:tab w:val="center" w:pos="4680"/>
        <w:tab w:val="right" w:pos="9360"/>
      </w:tabs>
      <w:suppressAutoHyphens w:val="0"/>
      <w:ind w:left="850" w:hanging="425"/>
      <w:jc w:val="both"/>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semiHidden/>
    <w:rsid w:val="000E1656"/>
  </w:style>
  <w:style w:type="paragraph" w:styleId="ListParagraph">
    <w:name w:val="List Paragraph"/>
    <w:basedOn w:val="Normal0"/>
    <w:link w:val="ListParagraphChar"/>
    <w:uiPriority w:val="34"/>
    <w:qFormat/>
    <w:rsid w:val="000E1656"/>
    <w:pPr>
      <w:ind w:left="720"/>
      <w:contextualSpacing/>
    </w:pPr>
  </w:style>
  <w:style w:type="paragraph" w:customStyle="1" w:styleId="Reguler">
    <w:name w:val="Reguler"/>
    <w:basedOn w:val="Normal0"/>
    <w:link w:val="Heading10"/>
    <w:uiPriority w:val="99"/>
    <w:rsid w:val="000E1656"/>
    <w:pPr>
      <w:suppressAutoHyphens w:val="0"/>
      <w:spacing w:line="480" w:lineRule="auto"/>
    </w:pPr>
    <w:rPr>
      <w:szCs w:val="20"/>
      <w:lang w:eastAsia="en-US"/>
    </w:rPr>
  </w:style>
  <w:style w:type="character" w:customStyle="1" w:styleId="a">
    <w:name w:val="a"/>
    <w:basedOn w:val="DefaultParagraphFont"/>
    <w:rsid w:val="000E1656"/>
  </w:style>
  <w:style w:type="paragraph" w:styleId="BalloonText">
    <w:name w:val="Balloon Text"/>
    <w:basedOn w:val="Normal0"/>
    <w:link w:val="BalloonTextChar"/>
    <w:uiPriority w:val="99"/>
    <w:semiHidden/>
    <w:unhideWhenUsed/>
    <w:rsid w:val="00F31A54"/>
    <w:rPr>
      <w:rFonts w:ascii="Tahoma" w:hAnsi="Tahoma" w:cs="Tahoma"/>
      <w:sz w:val="16"/>
      <w:szCs w:val="16"/>
    </w:rPr>
  </w:style>
  <w:style w:type="character" w:customStyle="1" w:styleId="BalloonTextChar">
    <w:name w:val="Balloon Text Char"/>
    <w:basedOn w:val="DefaultParagraphFont"/>
    <w:link w:val="BalloonText"/>
    <w:uiPriority w:val="99"/>
    <w:semiHidden/>
    <w:rsid w:val="00F31A54"/>
    <w:rPr>
      <w:rFonts w:ascii="Tahoma" w:eastAsia="Times New Roman" w:hAnsi="Tahoma" w:cs="Tahoma"/>
      <w:sz w:val="16"/>
      <w:szCs w:val="16"/>
      <w:lang w:eastAsia="ar-SA"/>
    </w:rPr>
  </w:style>
  <w:style w:type="character" w:styleId="CommentReference">
    <w:name w:val="annotation reference"/>
    <w:basedOn w:val="DefaultParagraphFont"/>
    <w:link w:val="BodyTextIndentChar"/>
    <w:uiPriority w:val="99"/>
    <w:semiHidden/>
    <w:unhideWhenUsed/>
    <w:rsid w:val="00641D88"/>
    <w:rPr>
      <w:sz w:val="16"/>
      <w:szCs w:val="16"/>
    </w:rPr>
  </w:style>
  <w:style w:type="paragraph" w:styleId="CommentText">
    <w:name w:val="annotation text"/>
    <w:basedOn w:val="Normal0"/>
    <w:link w:val="CommentTextChar"/>
    <w:uiPriority w:val="99"/>
    <w:semiHidden/>
    <w:unhideWhenUsed/>
    <w:rsid w:val="00641D88"/>
    <w:rPr>
      <w:sz w:val="20"/>
      <w:szCs w:val="20"/>
    </w:rPr>
  </w:style>
  <w:style w:type="character" w:customStyle="1" w:styleId="CommentTextChar">
    <w:name w:val="Comment Text Char"/>
    <w:basedOn w:val="DefaultParagraphFont"/>
    <w:link w:val="CommentText"/>
    <w:uiPriority w:val="99"/>
    <w:semiHidden/>
    <w:rsid w:val="00641D88"/>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641D88"/>
    <w:rPr>
      <w:b/>
      <w:bCs/>
    </w:rPr>
  </w:style>
  <w:style w:type="character" w:customStyle="1" w:styleId="CommentSubjectChar">
    <w:name w:val="Comment Subject Char"/>
    <w:basedOn w:val="CommentTextChar"/>
    <w:link w:val="CommentSubject"/>
    <w:uiPriority w:val="99"/>
    <w:semiHidden/>
    <w:rsid w:val="00641D88"/>
    <w:rPr>
      <w:rFonts w:ascii="Times New Roman" w:eastAsia="Times New Roman" w:hAnsi="Times New Roman" w:cs="Times New Roman"/>
      <w:b/>
      <w:bCs/>
      <w:sz w:val="20"/>
      <w:szCs w:val="20"/>
      <w:lang w:eastAsia="ar-SA"/>
    </w:rPr>
  </w:style>
  <w:style w:type="paragraph" w:styleId="Subtitle">
    <w:name w:val="Subtitle"/>
    <w:basedOn w:val="Normal0"/>
    <w:next w:val="Normal0"/>
    <w:pPr>
      <w:keepNext/>
      <w:keepLines/>
      <w:spacing w:before="360" w:after="80"/>
    </w:pPr>
    <w:rPr>
      <w:rFonts w:ascii="Georgia" w:eastAsia="Georgia" w:hAnsi="Georgia" w:cs="Georgia"/>
      <w:i/>
      <w:iCs/>
      <w:color w:val="666666"/>
      <w:sz w:val="48"/>
      <w:szCs w:val="48"/>
    </w:rPr>
  </w:style>
  <w:style w:type="paragraph" w:customStyle="1" w:styleId="Normal1e5a387f-3537-413c-86dd-8247bcb4a723">
    <w:name w:val="Normal_1e5a387f-3537-413c-86dd-8247bcb4a723"/>
    <w:next w:val="Normal0"/>
    <w:qFormat/>
    <w:rsid w:val="002658DA"/>
    <w:pPr>
      <w:suppressAutoHyphens/>
      <w:spacing w:line="240" w:lineRule="auto"/>
      <w:ind w:left="284" w:hanging="284"/>
    </w:pPr>
    <w:rPr>
      <w:rFonts w:ascii="Times New Roman" w:eastAsia="Times New Roman" w:hAnsi="Times New Roman" w:cs="Times New Roman"/>
      <w:sz w:val="24"/>
      <w:szCs w:val="24"/>
      <w:lang w:eastAsia="ar-SA"/>
    </w:rPr>
  </w:style>
  <w:style w:type="paragraph" w:customStyle="1" w:styleId="Title0">
    <w:name w:val="Title_0"/>
    <w:basedOn w:val="Normal1e5a387f-3537-413c-86dd-8247bcb4a723"/>
    <w:next w:val="Subtitle0"/>
    <w:qFormat/>
    <w:rsid w:val="002658DA"/>
    <w:pPr>
      <w:ind w:left="0" w:firstLine="0"/>
      <w:jc w:val="center"/>
    </w:pPr>
    <w:rPr>
      <w:rFonts w:ascii="Arial" w:hAnsi="Arial"/>
      <w:b/>
      <w:sz w:val="32"/>
      <w:szCs w:val="36"/>
      <w:u w:val="single"/>
    </w:rPr>
  </w:style>
  <w:style w:type="paragraph" w:customStyle="1" w:styleId="Subtitle0">
    <w:name w:val="Subtitle_0"/>
    <w:basedOn w:val="Normal1e5a387f-3537-413c-86dd-8247bcb4a723"/>
    <w:next w:val="Normal0"/>
    <w:qFormat/>
    <w:pPr>
      <w:spacing w:line="360" w:lineRule="auto"/>
      <w:ind w:left="0" w:firstLine="0"/>
      <w:jc w:val="center"/>
    </w:pPr>
    <w:rPr>
      <w:sz w:val="28"/>
      <w:szCs w:val="28"/>
    </w:rPr>
  </w:style>
  <w:style w:type="paragraph" w:customStyle="1" w:styleId="Heading10">
    <w:name w:val="Heading 1_0"/>
    <w:basedOn w:val="Normal1e5a387f-3537-413c-86dd-8247bcb4a723"/>
    <w:next w:val="Normal0"/>
    <w:link w:val="Reguler"/>
    <w:uiPriority w:val="9"/>
    <w:qFormat/>
    <w:rsid w:val="002658DA"/>
    <w:pPr>
      <w:keepNext/>
      <w:keepLines/>
      <w:suppressAutoHyphens w:val="0"/>
      <w:spacing w:before="480" w:line="276" w:lineRule="auto"/>
      <w:outlineLvl w:val="0"/>
    </w:pPr>
    <w:rPr>
      <w:b/>
      <w:bCs/>
      <w:color w:val="000000"/>
      <w:sz w:val="28"/>
      <w:szCs w:val="28"/>
    </w:rPr>
  </w:style>
  <w:style w:type="paragraph" w:customStyle="1" w:styleId="Normal782d209c-46f1-401d-b435-539574b0986e">
    <w:name w:val="Normal_782d209c-46f1-401d-b435-539574b0986e"/>
    <w:next w:val="Normal0"/>
    <w:qFormat/>
    <w:rsid w:val="002658DA"/>
    <w:pPr>
      <w:suppressAutoHyphens/>
      <w:spacing w:line="240" w:lineRule="auto"/>
      <w:ind w:left="284" w:hanging="284"/>
    </w:pPr>
    <w:rPr>
      <w:rFonts w:ascii="Times New Roman" w:eastAsia="Times New Roman" w:hAnsi="Times New Roman" w:cs="Times New Roman"/>
      <w:sz w:val="24"/>
      <w:szCs w:val="24"/>
      <w:lang w:eastAsia="ar-SA"/>
    </w:rPr>
  </w:style>
  <w:style w:type="table" w:customStyle="1" w:styleId="NormalTable85e3845f-3868-4b65-893f-37cb413bcd82">
    <w:name w:val="Normal Table_85e3845f-3868-4b65-893f-37cb413bcd82"/>
    <w:next w:val="TableNormal"/>
    <w:uiPriority w:val="99"/>
    <w:semiHidden/>
    <w:unhideWhenUsed/>
    <w:tblPr>
      <w:tblInd w:w="0" w:type="dxa"/>
      <w:tblCellMar>
        <w:top w:w="0" w:type="dxa"/>
        <w:left w:w="108" w:type="dxa"/>
        <w:bottom w:w="0" w:type="dxa"/>
        <w:right w:w="108" w:type="dxa"/>
      </w:tblCellMar>
    </w:tblPr>
  </w:style>
  <w:style w:type="table" w:customStyle="1" w:styleId="Table1">
    <w:name w:val="Table1"/>
    <w:basedOn w:val="NormalTable85e3845f-3868-4b65-893f-37cb413bcd82"/>
    <w:pPr>
      <w:spacing w:line="240" w:lineRule="auto"/>
    </w:pPr>
    <w:tblPr>
      <w:tblStyleRowBandSize w:val="1"/>
      <w:tblStyleColBandSize w:val="1"/>
    </w:tblPr>
  </w:style>
  <w:style w:type="table" w:customStyle="1" w:styleId="NormalTablec4922883-bd9f-411d-b02e-02e1d8dc3e1e">
    <w:name w:val="Normal Table_c4922883-bd9f-411d-b02e-02e1d8dc3e1e"/>
    <w:next w:val="TableNormal"/>
    <w:uiPriority w:val="99"/>
    <w:semiHidden/>
    <w:unhideWhenUsed/>
    <w:tblPr>
      <w:tblInd w:w="0" w:type="dxa"/>
      <w:tblCellMar>
        <w:top w:w="0" w:type="dxa"/>
        <w:left w:w="108" w:type="dxa"/>
        <w:bottom w:w="0" w:type="dxa"/>
        <w:right w:w="108" w:type="dxa"/>
      </w:tblCellMar>
    </w:tblPr>
  </w:style>
  <w:style w:type="table" w:customStyle="1" w:styleId="Table2">
    <w:name w:val="Table2"/>
    <w:basedOn w:val="NormalTablec4922883-bd9f-411d-b02e-02e1d8dc3e1e"/>
    <w:link w:val="BodyTextIndent2Char"/>
    <w:tblPr>
      <w:tblStyleRowBandSize w:val="1"/>
      <w:tblStyleColBandSize w:val="1"/>
      <w:tblCellMar>
        <w:left w:w="115" w:type="dxa"/>
        <w:right w:w="115" w:type="dxa"/>
      </w:tblCellMar>
    </w:tblPr>
  </w:style>
  <w:style w:type="character" w:customStyle="1" w:styleId="BodyTextIndent2Char1">
    <w:name w:val="Body Text Indent 2 Char1"/>
    <w:basedOn w:val="DefaultParagraphFont"/>
    <w:link w:val="BodyTextIndent2"/>
    <w:uiPriority w:val="9"/>
    <w:rsid w:val="002658DA"/>
    <w:rPr>
      <w:rFonts w:ascii="Times New Roman" w:eastAsia="Times New Roman" w:hAnsi="Times New Roman" w:cs="Times New Roman"/>
      <w:b/>
      <w:bCs/>
      <w:color w:val="000000"/>
      <w:sz w:val="28"/>
      <w:szCs w:val="28"/>
      <w:lang w:eastAsia="ar-SA"/>
    </w:rPr>
  </w:style>
  <w:style w:type="paragraph" w:styleId="BodyText">
    <w:name w:val="Body Text"/>
    <w:basedOn w:val="Normal0"/>
    <w:rsid w:val="002658DA"/>
    <w:pPr>
      <w:spacing w:after="120"/>
      <w:ind w:left="0" w:firstLine="0"/>
    </w:pPr>
  </w:style>
  <w:style w:type="character" w:customStyle="1" w:styleId="BodyTextChar">
    <w:name w:val="Body Text Char"/>
    <w:basedOn w:val="DefaultParagraphFont"/>
    <w:rsid w:val="002658DA"/>
    <w:rPr>
      <w:rFonts w:ascii="Times New Roman" w:eastAsia="Times New Roman" w:hAnsi="Times New Roman" w:cs="Times New Roman"/>
      <w:sz w:val="24"/>
      <w:szCs w:val="24"/>
      <w:lang w:eastAsia="ar-SA"/>
    </w:rPr>
  </w:style>
  <w:style w:type="character" w:customStyle="1" w:styleId="TitleChar">
    <w:name w:val="Title Char"/>
    <w:basedOn w:val="DefaultParagraphFont"/>
    <w:rsid w:val="002658DA"/>
    <w:rPr>
      <w:rFonts w:ascii="Arial" w:eastAsia="Times New Roman" w:hAnsi="Arial" w:cs="Times New Roman"/>
      <w:b/>
      <w:sz w:val="32"/>
      <w:szCs w:val="36"/>
      <w:u w:val="single"/>
      <w:lang w:eastAsia="ar-SA"/>
    </w:rPr>
  </w:style>
  <w:style w:type="character" w:customStyle="1" w:styleId="SubtitleChar">
    <w:name w:val="Subtitle Char"/>
    <w:basedOn w:val="DefaultParagraphFont"/>
    <w:link w:val="Heading20922ff97d-e68a-4696-a886-a6b50179e186"/>
    <w:rsid w:val="002658DA"/>
    <w:rPr>
      <w:rFonts w:ascii="Times New Roman" w:eastAsia="Times New Roman" w:hAnsi="Times New Roman" w:cs="Times New Roman"/>
      <w:sz w:val="28"/>
      <w:szCs w:val="28"/>
      <w:lang w:eastAsia="ar-SA"/>
    </w:rPr>
  </w:style>
  <w:style w:type="table" w:styleId="TableGrid">
    <w:name w:val="Table Grid"/>
    <w:basedOn w:val="TableNormal"/>
    <w:link w:val="BodyTextFirstIndentChar"/>
    <w:uiPriority w:val="59"/>
    <w:rsid w:val="002658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FirstIndentChar1">
    <w:name w:val="Body Text First Indent Char1"/>
    <w:next w:val="Normal0"/>
    <w:link w:val="BodyTextFirstIndent"/>
    <w:qFormat/>
  </w:style>
  <w:style w:type="paragraph" w:customStyle="1" w:styleId="Heading20">
    <w:name w:val="Heading 2_0"/>
    <w:basedOn w:val="BodyTextFirstIndentChar1"/>
    <w:next w:val="Normal0"/>
    <w:link w:val="BodyText2Char"/>
    <w:pPr>
      <w:keepNext/>
      <w:keepLines/>
      <w:spacing w:before="360" w:after="80"/>
    </w:pPr>
    <w:rPr>
      <w:b/>
      <w:sz w:val="36"/>
      <w:szCs w:val="36"/>
    </w:rPr>
  </w:style>
  <w:style w:type="paragraph" w:customStyle="1" w:styleId="BodyText2Char1">
    <w:name w:val="Body Text 2 Char1"/>
    <w:basedOn w:val="BodyTextFirstIndentChar1"/>
    <w:next w:val="Normal0"/>
    <w:link w:val="BodyText2"/>
    <w:pPr>
      <w:keepNext/>
      <w:keepLines/>
      <w:spacing w:before="280" w:after="80"/>
    </w:pPr>
    <w:rPr>
      <w:b/>
      <w:sz w:val="28"/>
      <w:szCs w:val="28"/>
    </w:rPr>
  </w:style>
  <w:style w:type="paragraph" w:customStyle="1" w:styleId="Heading40">
    <w:name w:val="Heading 4_0"/>
    <w:basedOn w:val="BodyTextFirstIndentChar1"/>
    <w:next w:val="Normal0"/>
    <w:pPr>
      <w:keepNext/>
      <w:keepLines/>
      <w:spacing w:before="240" w:after="40"/>
    </w:pPr>
    <w:rPr>
      <w:b/>
      <w:sz w:val="24"/>
      <w:szCs w:val="24"/>
    </w:rPr>
  </w:style>
  <w:style w:type="paragraph" w:customStyle="1" w:styleId="Heading50">
    <w:name w:val="Heading 5_0"/>
    <w:basedOn w:val="BodyTextFirstIndentChar1"/>
    <w:next w:val="Normal0"/>
    <w:pPr>
      <w:keepNext/>
      <w:keepLines/>
      <w:spacing w:before="220" w:after="40"/>
    </w:pPr>
    <w:rPr>
      <w:b/>
    </w:rPr>
  </w:style>
  <w:style w:type="paragraph" w:customStyle="1" w:styleId="Heading60">
    <w:name w:val="Heading 6_0"/>
    <w:basedOn w:val="BodyTextFirstIndentChar1"/>
    <w:next w:val="Normal0"/>
    <w:pPr>
      <w:keepNext/>
      <w:keepLines/>
      <w:spacing w:before="200" w:after="40"/>
    </w:pPr>
    <w:rPr>
      <w:b/>
      <w:sz w:val="20"/>
      <w:szCs w:val="20"/>
    </w:rPr>
  </w:style>
  <w:style w:type="paragraph" w:customStyle="1" w:styleId="Heading20922ff97d-e68a-4696-a886-a6b50179e186">
    <w:name w:val="Heading 2_0_922ff97d-e68a-4696-a886-a6b50179e186"/>
    <w:basedOn w:val="Normal1e5a387f-3537-413c-86dd-8247bcb4a723"/>
    <w:next w:val="Normal0"/>
    <w:link w:val="SubtitleChar"/>
    <w:semiHidden/>
    <w:unhideWhenUsed/>
    <w:qFormat/>
    <w:rsid w:val="00B8590B"/>
    <w:pPr>
      <w:keepNext/>
      <w:spacing w:before="240" w:after="60"/>
      <w:outlineLvl w:val="1"/>
    </w:pPr>
    <w:rPr>
      <w:rFonts w:ascii="Cambria" w:hAnsi="Cambria"/>
      <w:b/>
      <w:bCs/>
      <w:i/>
      <w:iCs/>
      <w:sz w:val="28"/>
      <w:szCs w:val="28"/>
    </w:rPr>
  </w:style>
  <w:style w:type="paragraph" w:styleId="BodyTextIndent">
    <w:name w:val="Body Text Indent"/>
    <w:basedOn w:val="Normal0"/>
    <w:unhideWhenUsed/>
    <w:rsid w:val="00AE48BF"/>
    <w:pPr>
      <w:spacing w:after="120"/>
      <w:ind w:left="283"/>
    </w:pPr>
  </w:style>
  <w:style w:type="character" w:customStyle="1" w:styleId="BodyTextIndentChar">
    <w:name w:val="Body Text Indent Char"/>
    <w:basedOn w:val="DefaultParagraphFont"/>
    <w:link w:val="CommentReference"/>
    <w:rsid w:val="00AE48BF"/>
  </w:style>
  <w:style w:type="character" w:styleId="Emphasis">
    <w:name w:val="Emphasis"/>
    <w:uiPriority w:val="20"/>
    <w:qFormat/>
    <w:rsid w:val="00E7264A"/>
    <w:rPr>
      <w:i/>
      <w:iCs/>
    </w:rPr>
  </w:style>
  <w:style w:type="character" w:customStyle="1" w:styleId="Heading3Char">
    <w:name w:val="Heading 3 Char"/>
    <w:rsid w:val="00C739AF"/>
    <w:rPr>
      <w:rFonts w:ascii="Arial" w:eastAsia="Times New Roman" w:hAnsi="Arial" w:cs="Arial"/>
      <w:b/>
      <w:bCs/>
      <w:sz w:val="26"/>
      <w:szCs w:val="26"/>
      <w:lang w:eastAsia="en-US"/>
    </w:rPr>
  </w:style>
  <w:style w:type="paragraph" w:styleId="NormalWeb">
    <w:name w:val="Normal (Web)"/>
    <w:basedOn w:val="Normal0"/>
    <w:next w:val="Heading10"/>
    <w:uiPriority w:val="99"/>
    <w:semiHidden/>
    <w:unhideWhenUsed/>
    <w:rsid w:val="005E5956"/>
    <w:pPr>
      <w:spacing w:before="100" w:beforeAutospacing="1" w:after="100" w:afterAutospacing="1"/>
    </w:pPr>
    <w:rPr>
      <w:lang w:val="id-ID" w:eastAsia="id-ID"/>
    </w:rPr>
  </w:style>
  <w:style w:type="character" w:styleId="PlaceholderText">
    <w:name w:val="Placeholder Text"/>
    <w:uiPriority w:val="99"/>
    <w:semiHidden/>
    <w:rsid w:val="007A2FAB"/>
    <w:rPr>
      <w:color w:val="808080"/>
    </w:rPr>
  </w:style>
  <w:style w:type="paragraph" w:customStyle="1" w:styleId="Default">
    <w:name w:val="Default"/>
    <w:rsid w:val="007C3A5A"/>
    <w:pPr>
      <w:autoSpaceDE w:val="0"/>
      <w:autoSpaceDN w:val="0"/>
      <w:adjustRightInd w:val="0"/>
    </w:pPr>
    <w:rPr>
      <w:rFonts w:ascii="Times New Roman" w:hAnsi="Times New Roman"/>
      <w:color w:val="000000"/>
      <w:sz w:val="24"/>
      <w:szCs w:val="24"/>
      <w:lang w:val="id-ID"/>
    </w:rPr>
  </w:style>
  <w:style w:type="paragraph" w:styleId="Caption">
    <w:name w:val="caption"/>
    <w:basedOn w:val="Default"/>
    <w:uiPriority w:val="99"/>
    <w:qFormat/>
    <w:rsid w:val="007C3A5A"/>
    <w:rPr>
      <w:color w:val="auto"/>
    </w:rPr>
  </w:style>
  <w:style w:type="character" w:customStyle="1" w:styleId="Heading4Char">
    <w:name w:val="Heading 4 Char"/>
    <w:uiPriority w:val="9"/>
    <w:semiHidden/>
    <w:rsid w:val="00A83492"/>
    <w:rPr>
      <w:rFonts w:ascii="Calibri" w:eastAsia="Times New Roman" w:hAnsi="Calibri" w:cs="Times New Roman"/>
      <w:b/>
      <w:bCs/>
      <w:sz w:val="28"/>
      <w:szCs w:val="28"/>
      <w:lang w:eastAsia="ja-JP"/>
    </w:rPr>
  </w:style>
  <w:style w:type="paragraph" w:styleId="BodyTextIndent2">
    <w:name w:val="Body Text Indent 2"/>
    <w:basedOn w:val="Normal0"/>
    <w:link w:val="BodyTextIndent2Char1"/>
    <w:uiPriority w:val="99"/>
    <w:semiHidden/>
    <w:unhideWhenUsed/>
    <w:rsid w:val="00A83492"/>
    <w:pPr>
      <w:spacing w:after="120" w:line="480" w:lineRule="auto"/>
      <w:ind w:left="360"/>
    </w:pPr>
  </w:style>
  <w:style w:type="character" w:customStyle="1" w:styleId="BodyTextIndent2Char">
    <w:name w:val="Body Text Indent 2 Char"/>
    <w:link w:val="Table2"/>
    <w:uiPriority w:val="99"/>
    <w:semiHidden/>
    <w:rsid w:val="00A83492"/>
    <w:rPr>
      <w:sz w:val="22"/>
      <w:szCs w:val="22"/>
      <w:lang w:eastAsia="ja-JP"/>
    </w:rPr>
  </w:style>
  <w:style w:type="character" w:customStyle="1" w:styleId="ListParagraphChar">
    <w:name w:val="List Paragraph Char"/>
    <w:link w:val="ListParagraph"/>
    <w:uiPriority w:val="34"/>
    <w:rsid w:val="00F40108"/>
    <w:rPr>
      <w:sz w:val="22"/>
      <w:szCs w:val="22"/>
      <w:lang w:eastAsia="ja-JP"/>
    </w:rPr>
  </w:style>
  <w:style w:type="character" w:customStyle="1" w:styleId="Heading2Char">
    <w:name w:val="Heading 2 Char"/>
    <w:rsid w:val="00B8590B"/>
    <w:rPr>
      <w:rFonts w:ascii="Cambria" w:eastAsia="Times New Roman" w:hAnsi="Cambria" w:cs="Times New Roman"/>
      <w:b/>
      <w:bCs/>
      <w:i/>
      <w:iCs/>
      <w:sz w:val="28"/>
      <w:szCs w:val="28"/>
      <w:lang w:eastAsia="ja-JP"/>
    </w:rPr>
  </w:style>
  <w:style w:type="paragraph" w:styleId="BodyTextFirstIndent">
    <w:name w:val="Body Text First Indent"/>
    <w:basedOn w:val="BodyText"/>
    <w:link w:val="BodyTextFirstIndentChar1"/>
    <w:uiPriority w:val="99"/>
    <w:unhideWhenUsed/>
    <w:rsid w:val="00B8590B"/>
    <w:pPr>
      <w:suppressAutoHyphens w:val="0"/>
      <w:spacing w:line="276" w:lineRule="auto"/>
      <w:ind w:firstLine="210"/>
    </w:pPr>
    <w:rPr>
      <w:sz w:val="22"/>
      <w:szCs w:val="22"/>
      <w:lang w:eastAsia="ja-JP"/>
    </w:rPr>
  </w:style>
  <w:style w:type="character" w:customStyle="1" w:styleId="BodyTextFirstIndentChar">
    <w:name w:val="Body Text First Indent Char"/>
    <w:link w:val="TableGrid"/>
    <w:uiPriority w:val="99"/>
    <w:rsid w:val="00B8590B"/>
    <w:rPr>
      <w:rFonts w:ascii="Times New Roman" w:eastAsia="Times New Roman" w:hAnsi="Times New Roman" w:cs="Times New Roman"/>
      <w:sz w:val="22"/>
      <w:szCs w:val="22"/>
      <w:lang w:eastAsia="ja-JP"/>
    </w:rPr>
  </w:style>
  <w:style w:type="character" w:styleId="Strong">
    <w:name w:val="Strong"/>
    <w:uiPriority w:val="22"/>
    <w:qFormat/>
    <w:rsid w:val="002C609B"/>
    <w:rPr>
      <w:b/>
      <w:bCs/>
    </w:rPr>
  </w:style>
  <w:style w:type="paragraph" w:styleId="BodyText2">
    <w:name w:val="Body Text 2"/>
    <w:basedOn w:val="Normal0"/>
    <w:next w:val="Heading20"/>
    <w:link w:val="BodyText2Char1"/>
    <w:uiPriority w:val="99"/>
    <w:semiHidden/>
    <w:unhideWhenUsed/>
    <w:rsid w:val="008B25B2"/>
    <w:pPr>
      <w:spacing w:after="120" w:line="480" w:lineRule="auto"/>
    </w:pPr>
  </w:style>
  <w:style w:type="character" w:customStyle="1" w:styleId="BodyText2Char">
    <w:name w:val="Body Text 2 Char"/>
    <w:link w:val="Heading20"/>
    <w:uiPriority w:val="99"/>
    <w:semiHidden/>
    <w:rsid w:val="008B25B2"/>
    <w:rPr>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m2Utv56948xBKF5wQRYp0hdDg==">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isnaini</dc:creator>
  <cp:lastModifiedBy>Andries Nauvalentin Roestam</cp:lastModifiedBy>
  <cp:revision>2</cp:revision>
  <dcterms:created xsi:type="dcterms:W3CDTF">2016-09-28T07:21:00Z</dcterms:created>
  <dcterms:modified xsi:type="dcterms:W3CDTF">2026-06-15T02:15:00Z</dcterms:modified>
</cp:coreProperties>
</file>